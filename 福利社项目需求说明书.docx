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68A281" w14:textId="7373393E" w:rsidR="00331CA6" w:rsidRDefault="00113772" w:rsidP="00065AF2">
      <w:pPr>
        <w:pStyle w:val="1"/>
        <w:jc w:val="center"/>
        <w:rPr>
          <w:rFonts w:hint="eastAsia"/>
        </w:rPr>
      </w:pPr>
      <w:r>
        <w:t>福利社项目</w:t>
      </w:r>
    </w:p>
    <w:p w14:paraId="642F064D" w14:textId="77777777" w:rsidR="00065AF2" w:rsidRDefault="00065AF2" w:rsidP="00065AF2">
      <w:pPr>
        <w:pStyle w:val="2"/>
        <w:jc w:val="center"/>
      </w:pPr>
      <w:r w:rsidRPr="0044255E">
        <w:rPr>
          <w:rFonts w:hint="eastAsia"/>
        </w:rPr>
        <w:t>界面需求说明书</w:t>
      </w:r>
    </w:p>
    <w:p w14:paraId="7B11B733" w14:textId="77777777" w:rsidR="00065AF2" w:rsidRDefault="00065AF2" w:rsidP="00065AF2">
      <w:pPr>
        <w:jc w:val="center"/>
        <w:rPr>
          <w:rFonts w:ascii="黑体" w:eastAsia="黑体" w:hAnsi="黑体"/>
        </w:rPr>
      </w:pPr>
      <w:r>
        <w:rPr>
          <w:rFonts w:ascii="黑体" w:eastAsia="黑体" w:hAnsi="黑体"/>
        </w:rPr>
        <w:t>2014/</w:t>
      </w:r>
      <w:r w:rsidR="00772886">
        <w:rPr>
          <w:rFonts w:ascii="黑体" w:eastAsia="黑体" w:hAnsi="黑体" w:hint="eastAsia"/>
        </w:rPr>
        <w:t>9</w:t>
      </w:r>
      <w:r w:rsidR="00772886">
        <w:rPr>
          <w:rFonts w:ascii="黑体" w:eastAsia="黑体" w:hAnsi="黑体"/>
        </w:rPr>
        <w:t>/</w:t>
      </w:r>
      <w:r w:rsidR="00772886">
        <w:rPr>
          <w:rFonts w:ascii="黑体" w:eastAsia="黑体" w:hAnsi="黑体" w:hint="eastAsia"/>
        </w:rPr>
        <w:t>5</w:t>
      </w:r>
    </w:p>
    <w:p w14:paraId="71AE09B3" w14:textId="77777777" w:rsidR="00065AF2" w:rsidRDefault="00065AF2" w:rsidP="00065AF2"/>
    <w:tbl>
      <w:tblPr>
        <w:tblW w:w="8458" w:type="dxa"/>
        <w:jc w:val="center"/>
        <w:tblLayout w:type="fixed"/>
        <w:tblLook w:val="0000" w:firstRow="0" w:lastRow="0" w:firstColumn="0" w:lastColumn="0" w:noHBand="0" w:noVBand="0"/>
      </w:tblPr>
      <w:tblGrid>
        <w:gridCol w:w="483"/>
        <w:gridCol w:w="746"/>
        <w:gridCol w:w="850"/>
        <w:gridCol w:w="3121"/>
        <w:gridCol w:w="1699"/>
        <w:gridCol w:w="1559"/>
      </w:tblGrid>
      <w:tr w:rsidR="00065AF2" w:rsidRPr="00452DDA" w14:paraId="48FDE87D" w14:textId="77777777" w:rsidTr="00065AF2">
        <w:trPr>
          <w:cantSplit/>
          <w:trHeight w:val="280"/>
          <w:jc w:val="center"/>
        </w:trPr>
        <w:tc>
          <w:tcPr>
            <w:tcW w:w="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B700B4" w14:textId="77777777" w:rsidR="00065AF2" w:rsidRPr="00452DDA" w:rsidRDefault="00065AF2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jc w:val="center"/>
              <w:rPr>
                <w:rFonts w:ascii="黑体" w:eastAsia="黑体" w:hAnsi="黑体"/>
                <w:kern w:val="2"/>
                <w:sz w:val="21"/>
              </w:rPr>
            </w:pPr>
            <w:r w:rsidRPr="00452DDA">
              <w:rPr>
                <w:rFonts w:ascii="黑体" w:eastAsia="黑体" w:hAnsi="黑体"/>
                <w:kern w:val="2"/>
                <w:sz w:val="21"/>
              </w:rPr>
              <w:t>编号</w:t>
            </w: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A2C9CA" w14:textId="77777777" w:rsidR="00065AF2" w:rsidRPr="00452DDA" w:rsidRDefault="00065AF2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</w:tabs>
              <w:jc w:val="center"/>
              <w:rPr>
                <w:rFonts w:ascii="黑体" w:eastAsia="黑体" w:hAnsi="黑体"/>
                <w:kern w:val="2"/>
                <w:sz w:val="21"/>
              </w:rPr>
            </w:pPr>
            <w:r w:rsidRPr="00452DDA">
              <w:rPr>
                <w:rFonts w:ascii="黑体" w:eastAsia="黑体" w:hAnsi="黑体"/>
                <w:kern w:val="2"/>
                <w:sz w:val="21"/>
              </w:rPr>
              <w:t>版本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242067" w14:textId="77777777" w:rsidR="00065AF2" w:rsidRPr="00452DDA" w:rsidRDefault="00065AF2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</w:tabs>
              <w:jc w:val="center"/>
              <w:rPr>
                <w:rFonts w:ascii="黑体" w:eastAsia="黑体" w:hAnsi="黑体"/>
                <w:kern w:val="2"/>
                <w:sz w:val="21"/>
              </w:rPr>
            </w:pPr>
            <w:r w:rsidRPr="00452DDA">
              <w:rPr>
                <w:rFonts w:ascii="黑体" w:eastAsia="黑体" w:hAnsi="黑体"/>
                <w:kern w:val="2"/>
                <w:sz w:val="21"/>
              </w:rPr>
              <w:t>修订章节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FBD6FA" w14:textId="77777777" w:rsidR="00065AF2" w:rsidRPr="00452DDA" w:rsidRDefault="00065AF2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jc w:val="center"/>
              <w:rPr>
                <w:rFonts w:ascii="黑体" w:eastAsia="黑体" w:hAnsi="黑体"/>
                <w:kern w:val="2"/>
                <w:sz w:val="21"/>
              </w:rPr>
            </w:pPr>
            <w:r w:rsidRPr="00452DDA">
              <w:rPr>
                <w:rFonts w:ascii="黑体" w:eastAsia="黑体" w:hAnsi="黑体"/>
                <w:kern w:val="2"/>
                <w:sz w:val="21"/>
              </w:rPr>
              <w:t>修订原因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72FA34" w14:textId="77777777" w:rsidR="00065AF2" w:rsidRPr="00452DDA" w:rsidRDefault="00065AF2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jc w:val="center"/>
              <w:rPr>
                <w:rFonts w:ascii="黑体" w:eastAsia="黑体" w:hAnsi="黑体"/>
                <w:kern w:val="2"/>
                <w:sz w:val="21"/>
              </w:rPr>
            </w:pPr>
            <w:r w:rsidRPr="00452DDA">
              <w:rPr>
                <w:rFonts w:ascii="黑体" w:eastAsia="黑体" w:hAnsi="黑体"/>
                <w:kern w:val="2"/>
                <w:sz w:val="21"/>
              </w:rPr>
              <w:t>修订日期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F57E60" w14:textId="77777777" w:rsidR="00065AF2" w:rsidRPr="00452DDA" w:rsidRDefault="00065AF2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</w:tabs>
              <w:jc w:val="center"/>
              <w:rPr>
                <w:rFonts w:ascii="黑体" w:eastAsia="黑体" w:hAnsi="黑体"/>
                <w:kern w:val="2"/>
                <w:sz w:val="21"/>
              </w:rPr>
            </w:pPr>
            <w:r w:rsidRPr="00452DDA">
              <w:rPr>
                <w:rFonts w:ascii="黑体" w:eastAsia="黑体" w:hAnsi="黑体"/>
                <w:kern w:val="2"/>
                <w:sz w:val="21"/>
              </w:rPr>
              <w:t>修订人</w:t>
            </w:r>
          </w:p>
        </w:tc>
      </w:tr>
      <w:tr w:rsidR="00065AF2" w:rsidRPr="00452DDA" w14:paraId="7556FF8C" w14:textId="77777777" w:rsidTr="00065AF2">
        <w:trPr>
          <w:cantSplit/>
          <w:trHeight w:val="280"/>
          <w:jc w:val="center"/>
        </w:trPr>
        <w:tc>
          <w:tcPr>
            <w:tcW w:w="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CCE56A" w14:textId="77777777" w:rsidR="00065AF2" w:rsidRPr="00452DDA" w:rsidRDefault="00065AF2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jc w:val="center"/>
              <w:rPr>
                <w:rFonts w:ascii="黑体" w:eastAsia="黑体" w:hAnsi="黑体"/>
                <w:kern w:val="2"/>
                <w:sz w:val="21"/>
              </w:rPr>
            </w:pPr>
            <w:r w:rsidRPr="00452DDA">
              <w:rPr>
                <w:rFonts w:ascii="黑体" w:eastAsia="黑体" w:hAnsi="黑体"/>
                <w:kern w:val="2"/>
                <w:sz w:val="21"/>
              </w:rPr>
              <w:t>1</w:t>
            </w: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8A03D4" w14:textId="77777777" w:rsidR="00065AF2" w:rsidRPr="00452DDA" w:rsidRDefault="00065AF2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</w:tabs>
              <w:rPr>
                <w:rFonts w:ascii="黑体" w:eastAsia="黑体" w:hAnsi="黑体"/>
                <w:sz w:val="21"/>
              </w:rPr>
            </w:pPr>
            <w:r w:rsidRPr="00452DDA">
              <w:rPr>
                <w:rFonts w:ascii="黑体" w:eastAsia="黑体" w:hAnsi="黑体"/>
                <w:sz w:val="21"/>
              </w:rPr>
              <w:t>V1.0.0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C19A36" w14:textId="77777777" w:rsidR="00065AF2" w:rsidRPr="00452DDA" w:rsidRDefault="00065AF2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</w:tabs>
              <w:rPr>
                <w:rFonts w:ascii="黑体" w:eastAsia="黑体" w:hAnsi="黑体"/>
              </w:rPr>
            </w:pP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45B3F4" w14:textId="77777777" w:rsidR="00065AF2" w:rsidRPr="00452DDA" w:rsidRDefault="00065AF2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rPr>
                <w:rFonts w:ascii="黑体" w:eastAsia="黑体" w:hAnsi="黑体"/>
                <w:kern w:val="2"/>
                <w:sz w:val="21"/>
              </w:rPr>
            </w:pPr>
            <w:r w:rsidRPr="00452DDA">
              <w:rPr>
                <w:rFonts w:ascii="黑体" w:eastAsia="黑体" w:hAnsi="黑体"/>
                <w:kern w:val="2"/>
                <w:sz w:val="21"/>
              </w:rPr>
              <w:t>创建文档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157A29" w14:textId="2EFDC3B6" w:rsidR="00065AF2" w:rsidRPr="00452DDA" w:rsidRDefault="007000C3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rPr>
                <w:rFonts w:ascii="黑体" w:eastAsia="黑体" w:hAnsi="黑体"/>
                <w:kern w:val="2"/>
                <w:sz w:val="21"/>
              </w:rPr>
            </w:pPr>
            <w:r>
              <w:rPr>
                <w:rFonts w:ascii="黑体" w:eastAsia="黑体" w:hAnsi="黑体"/>
                <w:kern w:val="2"/>
                <w:sz w:val="21"/>
              </w:rPr>
              <w:t>2016/4</w:t>
            </w:r>
            <w:r w:rsidR="00065AF2">
              <w:rPr>
                <w:rFonts w:ascii="黑体" w:eastAsia="黑体" w:hAnsi="黑体"/>
                <w:kern w:val="2"/>
                <w:sz w:val="21"/>
              </w:rPr>
              <w:t>/</w:t>
            </w:r>
            <w:r>
              <w:rPr>
                <w:rFonts w:ascii="黑体" w:eastAsia="黑体" w:hAnsi="黑体"/>
                <w:kern w:val="2"/>
                <w:sz w:val="21"/>
              </w:rPr>
              <w:t>24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FC6262" w14:textId="77777777" w:rsidR="00065AF2" w:rsidRPr="00452DDA" w:rsidRDefault="0056196E" w:rsidP="00D65BF1">
            <w:pPr>
              <w:pStyle w:val="A7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</w:tabs>
              <w:jc w:val="center"/>
              <w:rPr>
                <w:rFonts w:ascii="黑体" w:eastAsia="黑体" w:hAnsi="黑体"/>
                <w:kern w:val="2"/>
                <w:sz w:val="21"/>
              </w:rPr>
            </w:pPr>
            <w:r>
              <w:rPr>
                <w:rFonts w:ascii="黑体" w:eastAsia="黑体" w:hAnsi="黑体"/>
                <w:kern w:val="2"/>
                <w:sz w:val="21"/>
              </w:rPr>
              <w:t>X</w:t>
            </w:r>
            <w:r>
              <w:rPr>
                <w:rFonts w:ascii="黑体" w:eastAsia="黑体" w:hAnsi="黑体" w:hint="eastAsia"/>
                <w:kern w:val="2"/>
                <w:sz w:val="21"/>
              </w:rPr>
              <w:t>xx</w:t>
            </w:r>
          </w:p>
        </w:tc>
      </w:tr>
    </w:tbl>
    <w:p w14:paraId="259695AC" w14:textId="77777777" w:rsidR="00065AF2" w:rsidRDefault="00065AF2" w:rsidP="00065AF2"/>
    <w:p w14:paraId="1CF8AC0C" w14:textId="77777777" w:rsidR="00065AF2" w:rsidRDefault="00065AF2" w:rsidP="00065AF2"/>
    <w:p w14:paraId="0AED038E" w14:textId="77777777" w:rsidR="00065AF2" w:rsidRDefault="00065AF2" w:rsidP="00065AF2">
      <w:pPr>
        <w:pStyle w:val="3"/>
      </w:pPr>
      <w:r>
        <w:rPr>
          <w:rFonts w:hint="eastAsia"/>
        </w:rPr>
        <w:t>一、</w:t>
      </w:r>
      <w:r w:rsidRPr="00452DDA">
        <w:t>产品需求概述</w:t>
      </w:r>
    </w:p>
    <w:p w14:paraId="41AE2518" w14:textId="0AB2078E" w:rsidR="00065AF2" w:rsidRPr="00452DDA" w:rsidRDefault="00B015F9" w:rsidP="00065AF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firstLine="420"/>
        <w:rPr>
          <w:rFonts w:ascii="黑体" w:eastAsia="黑体" w:hAnsi="黑体"/>
          <w:sz w:val="20"/>
        </w:rPr>
      </w:pPr>
      <w:r>
        <w:rPr>
          <w:rFonts w:ascii="黑体" w:eastAsia="黑体" w:hAnsi="黑体"/>
          <w:sz w:val="20"/>
        </w:rPr>
        <w:t>福利社</w:t>
      </w:r>
      <w:r w:rsidR="00065AF2">
        <w:rPr>
          <w:rFonts w:ascii="黑体" w:eastAsia="黑体" w:hAnsi="黑体" w:hint="eastAsia"/>
          <w:sz w:val="20"/>
        </w:rPr>
        <w:t>主要为方便用户了解相关奢侈品信息</w:t>
      </w:r>
      <w:r w:rsidR="00065AF2" w:rsidRPr="00452DDA">
        <w:rPr>
          <w:rFonts w:ascii="黑体" w:eastAsia="黑体" w:hAnsi="黑体"/>
          <w:sz w:val="20"/>
        </w:rPr>
        <w:t>。</w:t>
      </w:r>
      <w:bookmarkStart w:id="0" w:name="TOC198373067"/>
      <w:bookmarkEnd w:id="0"/>
    </w:p>
    <w:p w14:paraId="50D1E0A3" w14:textId="77777777" w:rsidR="00065AF2" w:rsidRPr="00452DDA" w:rsidRDefault="00065AF2" w:rsidP="00065AF2">
      <w:pPr>
        <w:pStyle w:val="4"/>
      </w:pPr>
      <w:r>
        <w:rPr>
          <w:rFonts w:hint="eastAsia"/>
          <w:kern w:val="0"/>
        </w:rPr>
        <w:t>(</w:t>
      </w:r>
      <w:r>
        <w:rPr>
          <w:rFonts w:hint="eastAsia"/>
          <w:kern w:val="0"/>
        </w:rPr>
        <w:t>一</w:t>
      </w:r>
      <w:r>
        <w:rPr>
          <w:rFonts w:hint="eastAsia"/>
          <w:kern w:val="0"/>
        </w:rPr>
        <w:t>)</w:t>
      </w:r>
      <w:r w:rsidRPr="00452DDA">
        <w:rPr>
          <w:kern w:val="0"/>
        </w:rPr>
        <w:t>产品定位</w:t>
      </w:r>
    </w:p>
    <w:p w14:paraId="1EA39BAB" w14:textId="77777777" w:rsidR="00065AF2" w:rsidRPr="00452DDA" w:rsidRDefault="00065AF2" w:rsidP="00065AF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firstLine="420"/>
        <w:rPr>
          <w:rFonts w:ascii="黑体" w:eastAsia="黑体" w:hAnsi="黑体"/>
          <w:sz w:val="20"/>
        </w:rPr>
      </w:pPr>
      <w:r w:rsidRPr="00452DDA">
        <w:rPr>
          <w:rFonts w:ascii="黑体" w:eastAsia="黑体" w:hAnsi="黑体"/>
          <w:sz w:val="20"/>
        </w:rPr>
        <w:t>针对智能手机用户，提供的专业</w:t>
      </w:r>
      <w:r>
        <w:rPr>
          <w:rFonts w:ascii="黑体" w:eastAsia="黑体" w:hAnsi="黑体" w:hint="eastAsia"/>
          <w:sz w:val="20"/>
        </w:rPr>
        <w:t>导购类服务。</w:t>
      </w:r>
    </w:p>
    <w:p w14:paraId="0597A96B" w14:textId="77777777" w:rsidR="00065AF2" w:rsidRPr="00065AF2" w:rsidRDefault="00065AF2" w:rsidP="00065AF2">
      <w:pPr>
        <w:pStyle w:val="4"/>
        <w:rPr>
          <w:kern w:val="0"/>
        </w:rPr>
      </w:pPr>
      <w:bookmarkStart w:id="1" w:name="TOC198373068"/>
      <w:bookmarkEnd w:id="1"/>
      <w:r w:rsidRPr="00065AF2">
        <w:rPr>
          <w:rFonts w:hint="eastAsia"/>
          <w:kern w:val="0"/>
        </w:rPr>
        <w:t>(</w:t>
      </w:r>
      <w:r w:rsidRPr="00065AF2">
        <w:rPr>
          <w:rFonts w:hint="eastAsia"/>
          <w:kern w:val="0"/>
        </w:rPr>
        <w:t>二</w:t>
      </w:r>
      <w:r w:rsidRPr="00065AF2">
        <w:rPr>
          <w:rFonts w:hint="eastAsia"/>
          <w:kern w:val="0"/>
        </w:rPr>
        <w:t>)</w:t>
      </w:r>
      <w:r w:rsidRPr="00065AF2">
        <w:rPr>
          <w:kern w:val="0"/>
        </w:rPr>
        <w:t>产品支持机型</w:t>
      </w:r>
    </w:p>
    <w:p w14:paraId="264B2D7D" w14:textId="77777777" w:rsidR="00065AF2" w:rsidRPr="00452DDA" w:rsidRDefault="00065AF2" w:rsidP="00065AF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firstLine="420"/>
        <w:rPr>
          <w:rFonts w:ascii="黑体" w:eastAsia="黑体" w:hAnsi="黑体"/>
          <w:sz w:val="20"/>
        </w:rPr>
      </w:pPr>
      <w:r w:rsidRPr="00452DDA">
        <w:rPr>
          <w:rFonts w:ascii="黑体" w:eastAsia="黑体" w:hAnsi="黑体"/>
          <w:sz w:val="20"/>
        </w:rPr>
        <w:t>该产品支持</w:t>
      </w:r>
      <w:r>
        <w:rPr>
          <w:rFonts w:ascii="黑体" w:eastAsia="黑体" w:hAnsi="黑体"/>
          <w:sz w:val="20"/>
        </w:rPr>
        <w:t>Android 2.3-4.</w:t>
      </w:r>
      <w:r>
        <w:rPr>
          <w:rFonts w:ascii="黑体" w:eastAsia="黑体" w:hAnsi="黑体" w:hint="eastAsia"/>
          <w:sz w:val="20"/>
        </w:rPr>
        <w:t>3</w:t>
      </w:r>
      <w:r w:rsidRPr="00452DDA">
        <w:rPr>
          <w:rFonts w:ascii="黑体" w:eastAsia="黑体" w:hAnsi="黑体"/>
          <w:sz w:val="20"/>
        </w:rPr>
        <w:t>系列平台。</w:t>
      </w:r>
    </w:p>
    <w:p w14:paraId="2D1CD00E" w14:textId="77777777" w:rsidR="00065AF2" w:rsidRDefault="00065AF2" w:rsidP="00065AF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firstLine="420"/>
        <w:rPr>
          <w:rFonts w:ascii="黑体" w:eastAsia="黑体" w:hAnsi="黑体"/>
          <w:sz w:val="20"/>
        </w:rPr>
      </w:pPr>
      <w:r>
        <w:rPr>
          <w:rFonts w:ascii="黑体" w:eastAsia="黑体" w:hAnsi="黑体"/>
          <w:sz w:val="20"/>
        </w:rPr>
        <w:t>安卓适配</w:t>
      </w:r>
      <w:r>
        <w:rPr>
          <w:rFonts w:ascii="黑体" w:eastAsia="黑体" w:hAnsi="黑体" w:hint="eastAsia"/>
          <w:sz w:val="20"/>
        </w:rPr>
        <w:t>分辨率:</w:t>
      </w:r>
      <w:r w:rsidRPr="00452DDA">
        <w:rPr>
          <w:rFonts w:ascii="黑体" w:eastAsia="黑体" w:hAnsi="黑体"/>
          <w:sz w:val="20"/>
        </w:rPr>
        <w:t xml:space="preserve"> 480X800 540X9</w:t>
      </w:r>
      <w:r>
        <w:rPr>
          <w:rFonts w:ascii="黑体" w:eastAsia="黑体" w:hAnsi="黑体"/>
          <w:sz w:val="20"/>
        </w:rPr>
        <w:t xml:space="preserve">60 </w:t>
      </w:r>
      <w:r>
        <w:rPr>
          <w:rFonts w:ascii="黑体" w:eastAsia="黑体" w:hAnsi="黑体" w:hint="eastAsia"/>
          <w:sz w:val="20"/>
        </w:rPr>
        <w:t>720</w:t>
      </w:r>
      <w:r w:rsidRPr="00452DDA">
        <w:rPr>
          <w:rFonts w:ascii="黑体" w:eastAsia="黑体" w:hAnsi="黑体"/>
          <w:sz w:val="20"/>
        </w:rPr>
        <w:t>X</w:t>
      </w:r>
      <w:r>
        <w:rPr>
          <w:rFonts w:ascii="黑体" w:eastAsia="黑体" w:hAnsi="黑体" w:hint="eastAsia"/>
          <w:sz w:val="20"/>
        </w:rPr>
        <w:t>1280</w:t>
      </w:r>
    </w:p>
    <w:p w14:paraId="4566730A" w14:textId="77777777" w:rsidR="00065AF2" w:rsidRPr="00452DDA" w:rsidRDefault="00065AF2" w:rsidP="00065AF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firstLine="420"/>
        <w:rPr>
          <w:rFonts w:ascii="黑体" w:eastAsia="黑体" w:hAnsi="黑体"/>
          <w:sz w:val="20"/>
        </w:rPr>
      </w:pPr>
      <w:r>
        <w:rPr>
          <w:rFonts w:ascii="黑体" w:eastAsia="黑体" w:hAnsi="黑体"/>
          <w:sz w:val="20"/>
        </w:rPr>
        <w:t>I</w:t>
      </w:r>
      <w:r>
        <w:rPr>
          <w:rFonts w:ascii="黑体" w:eastAsia="黑体" w:hAnsi="黑体" w:hint="eastAsia"/>
          <w:sz w:val="20"/>
        </w:rPr>
        <w:t>os适配分辨率：320X480  640X960</w:t>
      </w:r>
    </w:p>
    <w:p w14:paraId="06582B31" w14:textId="77777777" w:rsidR="00065AF2" w:rsidRPr="00065AF2" w:rsidRDefault="00065AF2" w:rsidP="00065AF2">
      <w:pPr>
        <w:pStyle w:val="4"/>
        <w:rPr>
          <w:kern w:val="0"/>
        </w:rPr>
      </w:pPr>
      <w:bookmarkStart w:id="2" w:name="TOC198373069"/>
      <w:r w:rsidRPr="00065AF2">
        <w:rPr>
          <w:rFonts w:hint="eastAsia"/>
          <w:kern w:val="0"/>
        </w:rPr>
        <w:lastRenderedPageBreak/>
        <w:t>(</w:t>
      </w:r>
      <w:r w:rsidRPr="00065AF2">
        <w:rPr>
          <w:rFonts w:hint="eastAsia"/>
          <w:kern w:val="0"/>
        </w:rPr>
        <w:t>三</w:t>
      </w:r>
      <w:r w:rsidRPr="00065AF2">
        <w:rPr>
          <w:rFonts w:hint="eastAsia"/>
          <w:kern w:val="0"/>
        </w:rPr>
        <w:t>)</w:t>
      </w:r>
      <w:r w:rsidRPr="00065AF2">
        <w:rPr>
          <w:kern w:val="0"/>
        </w:rPr>
        <w:t>产品架构</w:t>
      </w:r>
      <w:bookmarkEnd w:id="2"/>
    </w:p>
    <w:p w14:paraId="7F7DA122" w14:textId="77777777" w:rsidR="00065AF2" w:rsidRPr="00065AF2" w:rsidRDefault="00065AF2" w:rsidP="00065AF2">
      <w:pPr>
        <w:pStyle w:val="3"/>
      </w:pPr>
      <w:r>
        <w:rPr>
          <w:rFonts w:hint="eastAsia"/>
        </w:rPr>
        <w:t>二、</w:t>
      </w:r>
      <w:r w:rsidRPr="00065AF2">
        <w:rPr>
          <w:rFonts w:hint="eastAsia"/>
        </w:rPr>
        <w:t>客户端</w:t>
      </w:r>
      <w:r w:rsidRPr="00065AF2">
        <w:t>功能需求</w:t>
      </w:r>
    </w:p>
    <w:p w14:paraId="119B873F" w14:textId="77777777" w:rsidR="00065AF2" w:rsidRPr="00065AF2" w:rsidRDefault="00065AF2" w:rsidP="00065AF2">
      <w:pPr>
        <w:pStyle w:val="4"/>
        <w:rPr>
          <w:kern w:val="0"/>
        </w:rPr>
      </w:pPr>
      <w:r>
        <w:rPr>
          <w:rFonts w:hint="eastAsia"/>
          <w:kern w:val="0"/>
        </w:rPr>
        <w:t>(</w:t>
      </w:r>
      <w:r>
        <w:rPr>
          <w:rFonts w:hint="eastAsia"/>
          <w:kern w:val="0"/>
        </w:rPr>
        <w:t>一</w:t>
      </w:r>
      <w:r>
        <w:rPr>
          <w:rFonts w:hint="eastAsia"/>
          <w:kern w:val="0"/>
        </w:rPr>
        <w:t>)</w:t>
      </w:r>
      <w:r w:rsidRPr="00065AF2">
        <w:rPr>
          <w:kern w:val="0"/>
        </w:rPr>
        <w:t>启动页面</w:t>
      </w:r>
    </w:p>
    <w:p w14:paraId="16A032F6" w14:textId="77777777" w:rsidR="00065AF2" w:rsidRPr="00452DDA" w:rsidRDefault="00065AF2" w:rsidP="00582C59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452DDA">
        <w:t>简要说明</w:t>
      </w:r>
    </w:p>
    <w:p w14:paraId="1ACFCE40" w14:textId="77777777" w:rsidR="00065AF2" w:rsidRPr="00452DDA" w:rsidRDefault="00065AF2" w:rsidP="00065AF2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 w:rsidRPr="00452DDA">
        <w:rPr>
          <w:rFonts w:ascii="黑体" w:eastAsia="黑体" w:hAnsi="黑体"/>
        </w:rPr>
        <w:t>产品启动页面，包括logo标志和公司版权信息。</w:t>
      </w:r>
    </w:p>
    <w:p w14:paraId="312840A5" w14:textId="77777777" w:rsidR="00065AF2" w:rsidRPr="00582C59" w:rsidRDefault="00065AF2" w:rsidP="00582C59">
      <w:pPr>
        <w:pStyle w:val="5"/>
      </w:pPr>
      <w:r w:rsidRPr="00582C59">
        <w:rPr>
          <w:rFonts w:hint="eastAsia"/>
        </w:rPr>
        <w:t>2</w:t>
      </w:r>
      <w:r w:rsidRPr="00582C59">
        <w:rPr>
          <w:rFonts w:hint="eastAsia"/>
        </w:rPr>
        <w:t>、</w:t>
      </w:r>
      <w:r w:rsidRPr="00582C59">
        <w:t>界面原型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834"/>
        <w:gridCol w:w="707"/>
        <w:gridCol w:w="919"/>
        <w:gridCol w:w="757"/>
        <w:gridCol w:w="1151"/>
        <w:gridCol w:w="1928"/>
      </w:tblGrid>
      <w:tr w:rsidR="00582C59" w:rsidRPr="00452DDA" w14:paraId="5A0ADB46" w14:textId="77777777" w:rsidTr="00582C59">
        <w:trPr>
          <w:cantSplit/>
          <w:trHeight w:val="486"/>
          <w:tblHeader/>
        </w:trPr>
        <w:tc>
          <w:tcPr>
            <w:tcW w:w="17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44DA26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4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1C657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5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2A5AF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名称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B1F9D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8993C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11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CB6C6A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582C59" w:rsidRPr="00452DDA" w14:paraId="4FD8C4E9" w14:textId="77777777" w:rsidTr="00582C59">
        <w:trPr>
          <w:cantSplit/>
          <w:trHeight w:val="1179"/>
        </w:trPr>
        <w:tc>
          <w:tcPr>
            <w:tcW w:w="1708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8AF22E" w14:textId="58648305" w:rsidR="00065AF2" w:rsidRPr="00582C59" w:rsidRDefault="006F09E2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Theme="minorEastAsia" w:hAnsi="黑体"/>
              </w:rPr>
            </w:pPr>
            <w:r w:rsidRPr="006F09E2">
              <w:drawing>
                <wp:inline distT="0" distB="0" distL="0" distR="0" wp14:anchorId="23032AE3" wp14:editId="4B9118A9">
                  <wp:extent cx="1793240" cy="2770505"/>
                  <wp:effectExtent l="0" t="0" r="1016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240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9C22E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5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1B0EBE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</w:tabs>
              <w:ind w:firstLine="0"/>
              <w:jc w:val="left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产品logo+产品名称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115310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rPr>
                <w:rFonts w:ascii="黑体" w:eastAsia="黑体" w:hAnsi="黑体"/>
              </w:rPr>
            </w:pP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AC3D97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显示产品标识</w:t>
            </w:r>
          </w:p>
        </w:tc>
        <w:tc>
          <w:tcPr>
            <w:tcW w:w="11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C3AD36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rPr>
                <w:rFonts w:ascii="黑体" w:eastAsia="黑体" w:hAnsi="黑体"/>
              </w:rPr>
            </w:pPr>
          </w:p>
        </w:tc>
      </w:tr>
      <w:tr w:rsidR="00582C59" w:rsidRPr="00452DDA" w14:paraId="122AE7B2" w14:textId="77777777" w:rsidTr="00582C59">
        <w:trPr>
          <w:cantSplit/>
          <w:trHeight w:val="3225"/>
        </w:trPr>
        <w:tc>
          <w:tcPr>
            <w:tcW w:w="1708" w:type="pct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4A0705BF" w14:textId="77777777" w:rsidR="00065AF2" w:rsidRPr="00452DDA" w:rsidRDefault="00065AF2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4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447D5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5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9F468E2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</w:tabs>
              <w:ind w:firstLine="0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版权信息</w:t>
            </w:r>
          </w:p>
        </w:tc>
        <w:tc>
          <w:tcPr>
            <w:tcW w:w="4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06869EA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rPr>
                <w:rFonts w:ascii="黑体" w:eastAsia="黑体" w:hAnsi="黑体"/>
              </w:rPr>
            </w:pPr>
          </w:p>
        </w:tc>
        <w:tc>
          <w:tcPr>
            <w:tcW w:w="6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0B3F83E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rPr>
                <w:rFonts w:ascii="黑体" w:eastAsia="黑体" w:hAnsi="黑体"/>
              </w:rPr>
            </w:pPr>
          </w:p>
        </w:tc>
        <w:tc>
          <w:tcPr>
            <w:tcW w:w="11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347523D" w14:textId="77777777" w:rsidR="00065AF2" w:rsidRPr="00452DDA" w:rsidRDefault="00065AF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版权信息</w:t>
            </w:r>
          </w:p>
        </w:tc>
      </w:tr>
    </w:tbl>
    <w:p w14:paraId="1307631F" w14:textId="77777777" w:rsidR="00065AF2" w:rsidRDefault="00065AF2" w:rsidP="00065AF2"/>
    <w:p w14:paraId="1D724C5E" w14:textId="77777777" w:rsidR="00582C59" w:rsidRPr="00065AF2" w:rsidRDefault="00582C59" w:rsidP="00582C59">
      <w:pPr>
        <w:pStyle w:val="4"/>
        <w:rPr>
          <w:kern w:val="0"/>
        </w:rPr>
      </w:pPr>
      <w:r>
        <w:rPr>
          <w:rFonts w:hint="eastAsia"/>
          <w:kern w:val="0"/>
        </w:rPr>
        <w:t>(</w:t>
      </w:r>
      <w:r>
        <w:rPr>
          <w:rFonts w:hint="eastAsia"/>
          <w:kern w:val="0"/>
        </w:rPr>
        <w:t>二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新品页面</w:t>
      </w:r>
    </w:p>
    <w:p w14:paraId="44E87D27" w14:textId="77777777" w:rsidR="00582C59" w:rsidRPr="00582C59" w:rsidRDefault="00582C59" w:rsidP="00582C59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582C59">
        <w:t>简要说明</w:t>
      </w:r>
    </w:p>
    <w:p w14:paraId="26161431" w14:textId="3577834F" w:rsidR="00582C59" w:rsidRPr="00452DDA" w:rsidRDefault="0009129C" w:rsidP="00582C59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新品页面以</w:t>
      </w:r>
      <w:r w:rsidR="00582C59">
        <w:rPr>
          <w:rFonts w:ascii="黑体" w:eastAsia="黑体" w:hAnsi="黑体" w:hint="eastAsia"/>
        </w:rPr>
        <w:t>列表的方式展现商品内容</w:t>
      </w:r>
    </w:p>
    <w:p w14:paraId="3811592B" w14:textId="77777777" w:rsidR="00582C59" w:rsidRPr="00582C59" w:rsidRDefault="00582C59" w:rsidP="00582C59">
      <w:pPr>
        <w:pStyle w:val="5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Pr="00582C59">
        <w:t>业务</w:t>
      </w:r>
      <w:r w:rsidRPr="00582C59">
        <w:rPr>
          <w:rFonts w:hint="eastAsia"/>
        </w:rPr>
        <w:t>及页面说明</w:t>
      </w:r>
    </w:p>
    <w:p w14:paraId="0C969766" w14:textId="77777777" w:rsidR="00582C59" w:rsidRPr="00452DDA" w:rsidRDefault="00582C59" w:rsidP="00582C59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新品页面标题栏显示新品字样。</w:t>
      </w:r>
    </w:p>
    <w:p w14:paraId="083AD031" w14:textId="77777777" w:rsidR="00582C59" w:rsidRDefault="00582C59" w:rsidP="00582C59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内容区域已列表的方式显示商品信息，点击可以进入商品详情。列表项包含元素商品图片，商品名称，商品价格。下拉刷新加载数据。列表可以上下滑动加载浏览数据。</w:t>
      </w:r>
    </w:p>
    <w:p w14:paraId="53519AC0" w14:textId="77777777" w:rsidR="00582C59" w:rsidRDefault="00582C59" w:rsidP="00582C59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底部显示导航栏。新品，精选，分类，我的衣橱，个人中心</w:t>
      </w:r>
    </w:p>
    <w:p w14:paraId="7CAAA55E" w14:textId="77777777" w:rsidR="00582C59" w:rsidRPr="00582C59" w:rsidRDefault="00582C59" w:rsidP="00582C59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582C59">
        <w:t>界面原型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582C59" w:rsidRPr="00452DDA" w14:paraId="32A2FDED" w14:textId="77777777" w:rsidTr="00582C59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6FD63" w14:textId="77777777" w:rsidR="00582C59" w:rsidRPr="00452DDA" w:rsidRDefault="00582C59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838AB7" w14:textId="77777777" w:rsidR="00582C59" w:rsidRPr="00452DDA" w:rsidRDefault="00582C59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D80D3" w14:textId="77777777" w:rsidR="00582C59" w:rsidRPr="00452DDA" w:rsidRDefault="00582C59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3D952" w14:textId="77777777" w:rsidR="00582C59" w:rsidRPr="00452DDA" w:rsidRDefault="00582C59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50140" w14:textId="77777777" w:rsidR="00582C59" w:rsidRPr="00452DDA" w:rsidRDefault="00582C59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DA6C1" w14:textId="77777777" w:rsidR="00582C59" w:rsidRPr="00452DDA" w:rsidRDefault="00582C59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582C59" w:rsidRPr="00452DDA" w14:paraId="6DD5F70D" w14:textId="77777777" w:rsidTr="00582C59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AD8E75" w14:textId="2EE96E69" w:rsidR="0009129C" w:rsidRPr="0009129C" w:rsidRDefault="0009129C" w:rsidP="0009129C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/>
                <w:noProof/>
              </w:rPr>
              <w:drawing>
                <wp:inline distT="0" distB="0" distL="0" distR="0" wp14:anchorId="7101FFC0" wp14:editId="5E48EE43">
                  <wp:extent cx="1978025" cy="3257550"/>
                  <wp:effectExtent l="0" t="0" r="317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屏幕快照 2016-04-24 11.27.0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10994" w14:textId="77777777" w:rsidR="00582C59" w:rsidRPr="0009129C" w:rsidRDefault="00582C59" w:rsidP="0009129C">
            <w:pPr>
              <w:jc w:val="center"/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8BF98" w14:textId="77777777" w:rsidR="00582C59" w:rsidRPr="00452DDA" w:rsidRDefault="00582C59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6B23C0" w14:textId="77777777" w:rsidR="00582C59" w:rsidRPr="00452DDA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476E91" w14:textId="77777777" w:rsidR="00582C59" w:rsidRPr="00452DDA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698724" w14:textId="77777777" w:rsidR="00582C59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1.点击列表项后跳转商品详情</w:t>
            </w:r>
          </w:p>
          <w:p w14:paraId="6E726171" w14:textId="77777777" w:rsidR="00582C59" w:rsidRPr="0040456C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112570" w14:textId="77777777" w:rsidR="00582C59" w:rsidRPr="00452DDA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列表项包含价格，图片，商品名称信息。</w:t>
            </w:r>
          </w:p>
        </w:tc>
      </w:tr>
      <w:tr w:rsidR="00582C59" w:rsidRPr="00452DDA" w14:paraId="748E4783" w14:textId="77777777" w:rsidTr="00582C59">
        <w:trPr>
          <w:cantSplit/>
          <w:trHeight w:val="1191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4473A4DC" w14:textId="77777777" w:rsidR="00582C59" w:rsidRPr="00452DDA" w:rsidRDefault="00582C59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85E92" w14:textId="77777777" w:rsidR="00582C59" w:rsidRPr="00452DDA" w:rsidRDefault="00582C59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1A0C7ED" w14:textId="77777777" w:rsidR="00582C59" w:rsidRPr="00452DDA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底部导航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022B47A" w14:textId="77777777" w:rsidR="00582C59" w:rsidRPr="00C3519E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E727CF1" w14:textId="77777777" w:rsidR="00582C59" w:rsidRPr="00452DDA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点击切换一级页面内容。选中状态高亮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9301479" w14:textId="05968540" w:rsidR="00582C59" w:rsidRPr="00452DDA" w:rsidRDefault="0009129C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新品，精选，分类，购物车</w:t>
            </w:r>
            <w:r w:rsidR="00582C59">
              <w:rPr>
                <w:rFonts w:ascii="黑体" w:eastAsia="黑体" w:hAnsi="黑体" w:hint="eastAsia"/>
                <w:sz w:val="18"/>
              </w:rPr>
              <w:t>，个人中心</w:t>
            </w:r>
          </w:p>
        </w:tc>
      </w:tr>
      <w:tr w:rsidR="00582C59" w:rsidRPr="00452DDA" w14:paraId="5D003320" w14:textId="77777777" w:rsidTr="00582C59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115A5977" w14:textId="77777777" w:rsidR="00582C59" w:rsidRPr="00452DDA" w:rsidRDefault="00582C59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6DADC" w14:textId="77777777" w:rsidR="00582C59" w:rsidRPr="00452DDA" w:rsidRDefault="00582C59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7A6FF57" w14:textId="77777777" w:rsidR="00582C59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下拉刷新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C9E8925" w14:textId="77777777" w:rsidR="00582C59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下拉操作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900106F" w14:textId="77777777" w:rsidR="00582C59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下拉刷新列表数据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2832A72" w14:textId="77777777" w:rsidR="00582C59" w:rsidRPr="00452DDA" w:rsidRDefault="00582C59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</w:tbl>
    <w:p w14:paraId="6BB6390D" w14:textId="77777777" w:rsidR="006A6069" w:rsidRPr="006A6069" w:rsidRDefault="006A6069" w:rsidP="006A6069">
      <w:pPr>
        <w:pStyle w:val="4"/>
        <w:rPr>
          <w:kern w:val="0"/>
        </w:rPr>
      </w:pPr>
      <w:r>
        <w:rPr>
          <w:rFonts w:hint="eastAsia"/>
          <w:kern w:val="0"/>
        </w:rPr>
        <w:t>(</w:t>
      </w:r>
      <w:r>
        <w:rPr>
          <w:rFonts w:hint="eastAsia"/>
          <w:kern w:val="0"/>
        </w:rPr>
        <w:t>三</w:t>
      </w:r>
      <w:r>
        <w:rPr>
          <w:rFonts w:hint="eastAsia"/>
          <w:kern w:val="0"/>
        </w:rPr>
        <w:t>)</w:t>
      </w:r>
      <w:r w:rsidRPr="006A6069">
        <w:rPr>
          <w:rFonts w:hint="eastAsia"/>
          <w:kern w:val="0"/>
        </w:rPr>
        <w:t>精选</w:t>
      </w:r>
      <w:r w:rsidRPr="006A6069">
        <w:rPr>
          <w:kern w:val="0"/>
        </w:rPr>
        <w:t>页面</w:t>
      </w:r>
    </w:p>
    <w:p w14:paraId="48B78D2D" w14:textId="77777777" w:rsidR="006A6069" w:rsidRPr="006A6069" w:rsidRDefault="006A6069" w:rsidP="006A6069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44AFCF17" w14:textId="6DFFA8E6" w:rsidR="006A6069" w:rsidRPr="00452DDA" w:rsidRDefault="007468B0" w:rsidP="006A6069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精选页面以列表的形式为用户展示推荐的商品。</w:t>
      </w:r>
    </w:p>
    <w:p w14:paraId="27A873BB" w14:textId="77777777" w:rsidR="006A6069" w:rsidRPr="006A6069" w:rsidRDefault="006A6069" w:rsidP="006A6069">
      <w:pPr>
        <w:pStyle w:val="5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046CA6A0" w14:textId="50EC75A1" w:rsidR="006A6069" w:rsidRDefault="007468B0" w:rsidP="006A6069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内容区域已列表的方式显示商品信息</w:t>
      </w:r>
      <w:r w:rsidR="003A1011">
        <w:rPr>
          <w:rFonts w:ascii="黑体" w:eastAsia="黑体" w:hAnsi="黑体" w:hint="eastAsia"/>
          <w:sz w:val="21"/>
        </w:rPr>
        <w:t>，点击可以进入商品详情。列表项包含元素商品图片，商品名称，商品简介</w:t>
      </w:r>
      <w:r w:rsidR="003A1011">
        <w:rPr>
          <w:rFonts w:ascii="黑体" w:eastAsia="黑体" w:hAnsi="黑体"/>
          <w:sz w:val="21"/>
        </w:rPr>
        <w:t>，</w:t>
      </w:r>
      <w:r w:rsidR="003A1011">
        <w:rPr>
          <w:rFonts w:ascii="黑体" w:eastAsia="黑体" w:hAnsi="黑体" w:hint="eastAsia"/>
          <w:sz w:val="21"/>
        </w:rPr>
        <w:t>推荐</w:t>
      </w:r>
      <w:r w:rsidR="003A1011">
        <w:rPr>
          <w:rFonts w:ascii="黑体" w:eastAsia="黑体" w:hAnsi="黑体"/>
          <w:sz w:val="21"/>
        </w:rPr>
        <w:t>标题</w:t>
      </w:r>
      <w:r>
        <w:rPr>
          <w:rFonts w:ascii="黑体" w:eastAsia="黑体" w:hAnsi="黑体" w:hint="eastAsia"/>
          <w:sz w:val="21"/>
        </w:rPr>
        <w:t>。下拉刷新加载数据。列表可以上下滑动加载浏览数据。</w:t>
      </w:r>
    </w:p>
    <w:p w14:paraId="57410BDC" w14:textId="77777777" w:rsidR="006A6069" w:rsidRPr="006A6069" w:rsidRDefault="006A6069" w:rsidP="006A6069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6A6069">
        <w:t>界面原型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3A1011" w:rsidRPr="00452DDA" w14:paraId="5A8E9631" w14:textId="77777777" w:rsidTr="00D65BF1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957882" w14:textId="77777777" w:rsidR="003A1011" w:rsidRPr="00452DDA" w:rsidRDefault="003A1011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CCDAC" w14:textId="77777777" w:rsidR="003A1011" w:rsidRPr="00452DDA" w:rsidRDefault="003A1011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AB0D0A" w14:textId="77777777" w:rsidR="003A1011" w:rsidRPr="00452DDA" w:rsidRDefault="003A1011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20030A" w14:textId="77777777" w:rsidR="003A1011" w:rsidRPr="00452DDA" w:rsidRDefault="003A1011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215845" w14:textId="77777777" w:rsidR="003A1011" w:rsidRPr="00452DDA" w:rsidRDefault="003A1011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42D67" w14:textId="77777777" w:rsidR="003A1011" w:rsidRPr="00452DDA" w:rsidRDefault="003A1011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3A1011" w:rsidRPr="00452DDA" w14:paraId="6535265C" w14:textId="77777777" w:rsidTr="00D65BF1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92144C" w14:textId="4FD98963" w:rsidR="003A1011" w:rsidRPr="003A1011" w:rsidRDefault="003A1011" w:rsidP="003A101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27ED2074" wp14:editId="75C63483">
                  <wp:extent cx="1978025" cy="3269615"/>
                  <wp:effectExtent l="0" t="0" r="3175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屏幕快照 2016-04-24 11.35.3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6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1863E" w14:textId="77777777" w:rsidR="003A1011" w:rsidRPr="00452DDA" w:rsidRDefault="003A1011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27E22C" w14:textId="77777777" w:rsidR="003A1011" w:rsidRPr="00452DDA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1C902B" w14:textId="77777777" w:rsidR="003A1011" w:rsidRPr="00452DDA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D3A7D2" w14:textId="77777777" w:rsidR="003A1011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1.点击列表项后跳转商品详情</w:t>
            </w:r>
          </w:p>
          <w:p w14:paraId="49DA1A33" w14:textId="77777777" w:rsidR="003A1011" w:rsidRPr="0040456C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2BFA7B" w14:textId="7621FBA6" w:rsidR="003A1011" w:rsidRPr="00452DDA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列表项包含商品</w:t>
            </w:r>
            <w:r>
              <w:rPr>
                <w:rFonts w:ascii="黑体" w:eastAsia="黑体" w:hAnsi="黑体"/>
                <w:sz w:val="18"/>
              </w:rPr>
              <w:t>图片，推荐标题，</w:t>
            </w:r>
            <w:r>
              <w:rPr>
                <w:rFonts w:ascii="黑体" w:eastAsia="黑体" w:hAnsi="黑体" w:hint="eastAsia"/>
                <w:sz w:val="18"/>
              </w:rPr>
              <w:t>商品</w:t>
            </w:r>
            <w:r>
              <w:rPr>
                <w:rFonts w:ascii="黑体" w:eastAsia="黑体" w:hAnsi="黑体"/>
                <w:sz w:val="18"/>
              </w:rPr>
              <w:t>名称以及商品简介</w:t>
            </w:r>
            <w:r>
              <w:rPr>
                <w:rFonts w:ascii="黑体" w:eastAsia="黑体" w:hAnsi="黑体" w:hint="eastAsia"/>
                <w:sz w:val="18"/>
              </w:rPr>
              <w:t>。</w:t>
            </w:r>
          </w:p>
        </w:tc>
      </w:tr>
      <w:tr w:rsidR="003A1011" w:rsidRPr="00452DDA" w14:paraId="0C06788C" w14:textId="77777777" w:rsidTr="003A1011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430D83EB" w14:textId="77777777" w:rsidR="003A1011" w:rsidRPr="00452DDA" w:rsidRDefault="003A1011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AA8CE" w14:textId="77777777" w:rsidR="003A1011" w:rsidRPr="00452DDA" w:rsidRDefault="003A1011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A7AF040" w14:textId="77777777" w:rsidR="003A1011" w:rsidRPr="00452DDA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底部导航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95FCC8C" w14:textId="77777777" w:rsidR="003A1011" w:rsidRPr="00C3519E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B36F618" w14:textId="77777777" w:rsidR="003A1011" w:rsidRPr="00452DDA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点击切换一级页面内容。选中状态高亮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68BCB64" w14:textId="77777777" w:rsidR="003A1011" w:rsidRPr="00452DDA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新品，精选，分类，购物车，个人中心</w:t>
            </w:r>
          </w:p>
        </w:tc>
      </w:tr>
      <w:tr w:rsidR="003A1011" w:rsidRPr="00452DDA" w14:paraId="5C425D8C" w14:textId="77777777" w:rsidTr="00D65BF1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6F4B55B1" w14:textId="77777777" w:rsidR="003A1011" w:rsidRPr="00452DDA" w:rsidRDefault="003A1011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36867" w14:textId="77777777" w:rsidR="003A1011" w:rsidRPr="00452DDA" w:rsidRDefault="003A1011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169100F" w14:textId="77777777" w:rsidR="003A1011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下拉刷新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699E4B7" w14:textId="77777777" w:rsidR="003A1011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下拉操作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8E83572" w14:textId="77777777" w:rsidR="003A1011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下拉刷新列表数据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F571EB8" w14:textId="77777777" w:rsidR="003A1011" w:rsidRPr="00452DDA" w:rsidRDefault="003A1011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</w:tbl>
    <w:p w14:paraId="7570D88D" w14:textId="77777777" w:rsidR="00582C59" w:rsidRPr="00452DDA" w:rsidRDefault="00582C59" w:rsidP="00582C59">
      <w:pPr>
        <w:pStyle w:val="A8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rPr>
          <w:rFonts w:ascii="黑体" w:eastAsia="黑体" w:hAnsi="黑体"/>
        </w:rPr>
      </w:pPr>
    </w:p>
    <w:p w14:paraId="05308D11" w14:textId="77777777" w:rsidR="003115B9" w:rsidRPr="006A6069" w:rsidRDefault="003115B9" w:rsidP="003115B9">
      <w:pPr>
        <w:pStyle w:val="4"/>
        <w:rPr>
          <w:kern w:val="0"/>
        </w:rPr>
      </w:pPr>
      <w:r>
        <w:rPr>
          <w:rFonts w:hint="eastAsia"/>
          <w:kern w:val="0"/>
        </w:rPr>
        <w:lastRenderedPageBreak/>
        <w:t>(</w:t>
      </w:r>
      <w:r>
        <w:rPr>
          <w:rFonts w:hint="eastAsia"/>
          <w:kern w:val="0"/>
        </w:rPr>
        <w:t>四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分类</w:t>
      </w:r>
      <w:r w:rsidRPr="006A6069">
        <w:rPr>
          <w:kern w:val="0"/>
        </w:rPr>
        <w:t>页面</w:t>
      </w:r>
    </w:p>
    <w:p w14:paraId="32A071C2" w14:textId="77777777" w:rsidR="003115B9" w:rsidRPr="006A6069" w:rsidRDefault="003115B9" w:rsidP="003115B9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5038FC3D" w14:textId="635A0469" w:rsidR="003115B9" w:rsidRPr="00452DDA" w:rsidRDefault="003A1011" w:rsidP="003115B9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以可折叠列表的形式显示分类信息。</w:t>
      </w:r>
    </w:p>
    <w:p w14:paraId="3531850E" w14:textId="77777777" w:rsidR="003115B9" w:rsidRPr="006A6069" w:rsidRDefault="003115B9" w:rsidP="003115B9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47CA3C35" w14:textId="7A3EDCAF" w:rsidR="003115B9" w:rsidRDefault="003A1011" w:rsidP="003A1011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 w:hint="eastAsia"/>
          <w:sz w:val="21"/>
        </w:rPr>
      </w:pPr>
      <w:r>
        <w:rPr>
          <w:rFonts w:ascii="黑体" w:eastAsia="黑体" w:hAnsi="黑体" w:hint="eastAsia"/>
          <w:sz w:val="21"/>
        </w:rPr>
        <w:t>内容区域已</w:t>
      </w:r>
      <w:r w:rsidR="004E20CE">
        <w:rPr>
          <w:rFonts w:ascii="黑体" w:eastAsia="黑体" w:hAnsi="黑体"/>
          <w:sz w:val="21"/>
        </w:rPr>
        <w:t>可以折叠</w:t>
      </w:r>
      <w:r w:rsidR="004E20CE">
        <w:rPr>
          <w:rFonts w:ascii="黑体" w:eastAsia="黑体" w:hAnsi="黑体" w:hint="eastAsia"/>
          <w:sz w:val="21"/>
        </w:rPr>
        <w:t>列表的方式显示分类</w:t>
      </w:r>
      <w:r>
        <w:rPr>
          <w:rFonts w:ascii="黑体" w:eastAsia="黑体" w:hAnsi="黑体" w:hint="eastAsia"/>
          <w:sz w:val="21"/>
        </w:rPr>
        <w:t>信息，</w:t>
      </w:r>
      <w:r w:rsidR="004E20CE">
        <w:rPr>
          <w:rFonts w:ascii="黑体" w:eastAsia="黑体" w:hAnsi="黑体"/>
          <w:sz w:val="21"/>
        </w:rPr>
        <w:t>点击大类别可以展开所属的小类别，</w:t>
      </w:r>
      <w:r w:rsidR="004E20CE">
        <w:rPr>
          <w:rFonts w:ascii="黑体" w:eastAsia="黑体" w:hAnsi="黑体" w:hint="eastAsia"/>
          <w:sz w:val="21"/>
        </w:rPr>
        <w:t>点击小</w:t>
      </w:r>
      <w:r w:rsidR="004E20CE">
        <w:rPr>
          <w:rFonts w:ascii="黑体" w:eastAsia="黑体" w:hAnsi="黑体"/>
          <w:sz w:val="21"/>
        </w:rPr>
        <w:t>类别</w:t>
      </w:r>
      <w:r>
        <w:rPr>
          <w:rFonts w:ascii="黑体" w:eastAsia="黑体" w:hAnsi="黑体" w:hint="eastAsia"/>
          <w:sz w:val="21"/>
        </w:rPr>
        <w:t>进入</w:t>
      </w:r>
      <w:r w:rsidR="001B47D6">
        <w:rPr>
          <w:rFonts w:ascii="黑体" w:eastAsia="黑体" w:hAnsi="黑体" w:hint="eastAsia"/>
          <w:sz w:val="21"/>
        </w:rPr>
        <w:t>分类</w:t>
      </w:r>
      <w:r w:rsidR="001B47D6">
        <w:rPr>
          <w:rFonts w:ascii="黑体" w:eastAsia="黑体" w:hAnsi="黑体"/>
          <w:sz w:val="21"/>
        </w:rPr>
        <w:t>商品列表</w:t>
      </w:r>
      <w:r w:rsidR="001B47D6">
        <w:rPr>
          <w:rFonts w:ascii="黑体" w:eastAsia="黑体" w:hAnsi="黑体" w:hint="eastAsia"/>
          <w:sz w:val="21"/>
        </w:rPr>
        <w:t>页面</w:t>
      </w:r>
      <w:r>
        <w:rPr>
          <w:rFonts w:ascii="黑体" w:eastAsia="黑体" w:hAnsi="黑体" w:hint="eastAsia"/>
          <w:sz w:val="21"/>
        </w:rPr>
        <w:t>。</w:t>
      </w:r>
      <w:r w:rsidR="001B47D6">
        <w:rPr>
          <w:rFonts w:ascii="黑体" w:eastAsia="黑体" w:hAnsi="黑体"/>
          <w:sz w:val="21"/>
        </w:rPr>
        <w:t>商品分类</w:t>
      </w:r>
      <w:r w:rsidR="001B47D6">
        <w:rPr>
          <w:rFonts w:ascii="黑体" w:eastAsia="黑体" w:hAnsi="黑体" w:hint="eastAsia"/>
          <w:sz w:val="21"/>
        </w:rPr>
        <w:t>列表项包含元素分类图片，分类名称</w:t>
      </w:r>
      <w:r>
        <w:rPr>
          <w:rFonts w:ascii="黑体" w:eastAsia="黑体" w:hAnsi="黑体" w:hint="eastAsia"/>
          <w:sz w:val="21"/>
        </w:rPr>
        <w:t>。</w:t>
      </w:r>
    </w:p>
    <w:p w14:paraId="34749A17" w14:textId="77777777" w:rsidR="003115B9" w:rsidRDefault="003115B9" w:rsidP="003115B9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6A6069">
        <w:t>界面原型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1B47D6" w:rsidRPr="00452DDA" w14:paraId="7F8D1020" w14:textId="77777777" w:rsidTr="00D65BF1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67FE9" w14:textId="77777777" w:rsidR="001B47D6" w:rsidRPr="00452DDA" w:rsidRDefault="001B47D6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05E0D1" w14:textId="77777777" w:rsidR="001B47D6" w:rsidRPr="00452DDA" w:rsidRDefault="001B47D6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E7D3B" w14:textId="77777777" w:rsidR="001B47D6" w:rsidRPr="00452DDA" w:rsidRDefault="001B47D6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708F7" w14:textId="77777777" w:rsidR="001B47D6" w:rsidRPr="00452DDA" w:rsidRDefault="001B47D6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FBEFB" w14:textId="77777777" w:rsidR="001B47D6" w:rsidRPr="00452DDA" w:rsidRDefault="001B47D6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E4F18" w14:textId="77777777" w:rsidR="001B47D6" w:rsidRPr="00452DDA" w:rsidRDefault="001B47D6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1B47D6" w:rsidRPr="00452DDA" w14:paraId="656E512D" w14:textId="77777777" w:rsidTr="00D65BF1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0959B" w14:textId="24710D15" w:rsidR="001B47D6" w:rsidRPr="003A1011" w:rsidRDefault="001B47D6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200FB2DA" wp14:editId="3A4317FE">
                  <wp:extent cx="1978025" cy="3261995"/>
                  <wp:effectExtent l="0" t="0" r="317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屏幕快照 2016-04-24 11.48.08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6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8506C" w14:textId="77777777" w:rsidR="001B47D6" w:rsidRPr="00452DDA" w:rsidRDefault="001B47D6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E21568" w14:textId="77777777" w:rsidR="001B47D6" w:rsidRPr="00452DDA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5BE5EA" w14:textId="77777777" w:rsidR="001B47D6" w:rsidRPr="00452DDA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8FFF27" w14:textId="681118F9" w:rsidR="001B47D6" w:rsidRDefault="001B47D6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1.点击列表项后展开分类</w:t>
            </w:r>
            <w:r>
              <w:rPr>
                <w:rFonts w:ascii="黑体" w:eastAsia="黑体" w:hAnsi="黑体"/>
                <w:sz w:val="18"/>
              </w:rPr>
              <w:t>小类别</w:t>
            </w:r>
          </w:p>
          <w:p w14:paraId="453C3709" w14:textId="77777777" w:rsidR="001B47D6" w:rsidRPr="0040456C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183321" w14:textId="1C2CB595" w:rsidR="001B47D6" w:rsidRPr="00452DDA" w:rsidRDefault="001B47D6" w:rsidP="001B47D6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列表项包含分类</w:t>
            </w:r>
            <w:r>
              <w:rPr>
                <w:rFonts w:ascii="黑体" w:eastAsia="黑体" w:hAnsi="黑体"/>
                <w:sz w:val="18"/>
              </w:rPr>
              <w:t>图片，</w:t>
            </w:r>
            <w:r>
              <w:rPr>
                <w:rFonts w:ascii="黑体" w:eastAsia="黑体" w:hAnsi="黑体" w:hint="eastAsia"/>
                <w:sz w:val="18"/>
              </w:rPr>
              <w:t>分类</w:t>
            </w:r>
            <w:r>
              <w:rPr>
                <w:rFonts w:ascii="黑体" w:eastAsia="黑体" w:hAnsi="黑体"/>
                <w:sz w:val="18"/>
              </w:rPr>
              <w:t>名称</w:t>
            </w:r>
          </w:p>
        </w:tc>
      </w:tr>
      <w:tr w:rsidR="001B47D6" w:rsidRPr="00452DDA" w14:paraId="1079F262" w14:textId="77777777" w:rsidTr="00D65BF1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542D2388" w14:textId="77777777" w:rsidR="001B47D6" w:rsidRPr="00452DDA" w:rsidRDefault="001B47D6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8FFBB" w14:textId="77777777" w:rsidR="001B47D6" w:rsidRPr="00452DDA" w:rsidRDefault="001B47D6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E379547" w14:textId="77777777" w:rsidR="001B47D6" w:rsidRPr="00452DDA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底部导航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566B7A8" w14:textId="77777777" w:rsidR="001B47D6" w:rsidRPr="00C3519E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0A09368" w14:textId="77777777" w:rsidR="001B47D6" w:rsidRPr="00452DDA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点击切换一级页面内容。选中状态高亮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B43BB6D" w14:textId="77777777" w:rsidR="001B47D6" w:rsidRPr="00452DDA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新品，精选，分类，购物车，个人中心</w:t>
            </w:r>
          </w:p>
        </w:tc>
      </w:tr>
      <w:tr w:rsidR="001B47D6" w:rsidRPr="00452DDA" w14:paraId="235824D0" w14:textId="77777777" w:rsidTr="00D65BF1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31544C67" w14:textId="77777777" w:rsidR="001B47D6" w:rsidRPr="00452DDA" w:rsidRDefault="001B47D6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03EB1B" w14:textId="609453A6" w:rsidR="001B47D6" w:rsidRPr="00452DDA" w:rsidRDefault="001B47D6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35F1C8F" w14:textId="661ABCE9" w:rsidR="001B47D6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2D78B2C" w14:textId="4316C808" w:rsidR="001B47D6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202B5B5" w14:textId="5F94DA13" w:rsidR="001B47D6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D01A65D" w14:textId="77777777" w:rsidR="001B47D6" w:rsidRPr="00452DDA" w:rsidRDefault="001B47D6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</w:tbl>
    <w:p w14:paraId="31024BE6" w14:textId="77777777" w:rsidR="001B47D6" w:rsidRPr="001B47D6" w:rsidRDefault="001B47D6" w:rsidP="001B47D6">
      <w:pPr>
        <w:rPr>
          <w:rFonts w:hint="eastAsia"/>
        </w:rPr>
      </w:pPr>
    </w:p>
    <w:p w14:paraId="78484037" w14:textId="77777777" w:rsidR="00A8705C" w:rsidRPr="006A6069" w:rsidRDefault="00A8705C" w:rsidP="00A8705C">
      <w:pPr>
        <w:pStyle w:val="4"/>
        <w:rPr>
          <w:kern w:val="0"/>
        </w:rPr>
      </w:pPr>
      <w:r>
        <w:rPr>
          <w:rFonts w:hint="eastAsia"/>
          <w:kern w:val="0"/>
        </w:rPr>
        <w:lastRenderedPageBreak/>
        <w:t>(</w:t>
      </w:r>
      <w:r>
        <w:rPr>
          <w:rFonts w:hint="eastAsia"/>
          <w:kern w:val="0"/>
        </w:rPr>
        <w:t>五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分类商品列表</w:t>
      </w:r>
      <w:r w:rsidRPr="006A6069">
        <w:rPr>
          <w:kern w:val="0"/>
        </w:rPr>
        <w:t>页面</w:t>
      </w:r>
    </w:p>
    <w:p w14:paraId="06D47259" w14:textId="77777777" w:rsidR="00A8705C" w:rsidRPr="006A6069" w:rsidRDefault="00A8705C" w:rsidP="00A8705C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1F337742" w14:textId="2BAB3623" w:rsidR="00A8705C" w:rsidRPr="00452DDA" w:rsidRDefault="008A5C05" w:rsidP="00A8705C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以</w:t>
      </w:r>
      <w:r>
        <w:rPr>
          <w:rFonts w:ascii="黑体" w:eastAsia="黑体" w:hAnsi="黑体"/>
        </w:rPr>
        <w:t>列表的形式展示所选分类商品列表。</w:t>
      </w:r>
    </w:p>
    <w:p w14:paraId="1472D7ED" w14:textId="77777777" w:rsidR="00A8705C" w:rsidRPr="006A6069" w:rsidRDefault="00A8705C" w:rsidP="00A8705C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3EAA163C" w14:textId="59FDA601" w:rsidR="008A5C05" w:rsidRDefault="008A5C05" w:rsidP="008A5C05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内容区域已列表的方式显示商品信息，点击可以进入商品详情。列表项包含元素商品图片，商品名称，商品价格。</w:t>
      </w:r>
      <w:r w:rsidR="009230B4">
        <w:rPr>
          <w:rFonts w:ascii="黑体" w:eastAsia="黑体" w:hAnsi="黑体"/>
          <w:sz w:val="21"/>
        </w:rPr>
        <w:t>分类选择器，</w:t>
      </w:r>
      <w:r w:rsidR="009230B4">
        <w:rPr>
          <w:rFonts w:ascii="黑体" w:eastAsia="黑体" w:hAnsi="黑体" w:hint="eastAsia"/>
          <w:sz w:val="21"/>
        </w:rPr>
        <w:t>颜色</w:t>
      </w:r>
      <w:r w:rsidR="009230B4">
        <w:rPr>
          <w:rFonts w:ascii="黑体" w:eastAsia="黑体" w:hAnsi="黑体"/>
          <w:sz w:val="21"/>
        </w:rPr>
        <w:t>筛选器。</w:t>
      </w:r>
      <w:r w:rsidR="009230B4">
        <w:rPr>
          <w:rFonts w:ascii="黑体" w:eastAsia="黑体" w:hAnsi="黑体" w:hint="eastAsia"/>
          <w:sz w:val="21"/>
        </w:rPr>
        <w:t>点击</w:t>
      </w:r>
      <w:r w:rsidR="009230B4">
        <w:rPr>
          <w:rFonts w:ascii="黑体" w:eastAsia="黑体" w:hAnsi="黑体"/>
          <w:sz w:val="21"/>
        </w:rPr>
        <w:t>分类选择器会列出当前大类所有的小类别，</w:t>
      </w:r>
      <w:r w:rsidR="009230B4">
        <w:rPr>
          <w:rFonts w:ascii="黑体" w:eastAsia="黑体" w:hAnsi="黑体" w:hint="eastAsia"/>
          <w:sz w:val="21"/>
        </w:rPr>
        <w:t>并</w:t>
      </w:r>
      <w:r w:rsidR="009230B4">
        <w:rPr>
          <w:rFonts w:ascii="黑体" w:eastAsia="黑体" w:hAnsi="黑体"/>
          <w:sz w:val="21"/>
        </w:rPr>
        <w:t>以</w:t>
      </w:r>
      <w:r w:rsidR="006A3CB6">
        <w:rPr>
          <w:rFonts w:ascii="黑体" w:eastAsia="黑体" w:hAnsi="黑体" w:hint="eastAsia"/>
          <w:sz w:val="21"/>
        </w:rPr>
        <w:t>半透明</w:t>
      </w:r>
      <w:r w:rsidR="006A3CB6">
        <w:rPr>
          <w:rFonts w:ascii="黑体" w:eastAsia="黑体" w:hAnsi="黑体"/>
          <w:sz w:val="21"/>
        </w:rPr>
        <w:t>类别形式展示，点击</w:t>
      </w:r>
      <w:r w:rsidR="006A3CB6">
        <w:rPr>
          <w:rFonts w:ascii="黑体" w:eastAsia="黑体" w:hAnsi="黑体" w:hint="eastAsia"/>
          <w:sz w:val="21"/>
        </w:rPr>
        <w:t>可以</w:t>
      </w:r>
      <w:r w:rsidR="006A3CB6">
        <w:rPr>
          <w:rFonts w:ascii="黑体" w:eastAsia="黑体" w:hAnsi="黑体"/>
          <w:sz w:val="21"/>
        </w:rPr>
        <w:t>切换</w:t>
      </w:r>
      <w:r w:rsidR="006A3CB6">
        <w:rPr>
          <w:rFonts w:ascii="黑体" w:eastAsia="黑体" w:hAnsi="黑体" w:hint="eastAsia"/>
          <w:sz w:val="21"/>
        </w:rPr>
        <w:t>小</w:t>
      </w:r>
      <w:r w:rsidR="006A3CB6">
        <w:rPr>
          <w:rFonts w:ascii="黑体" w:eastAsia="黑体" w:hAnsi="黑体"/>
          <w:sz w:val="21"/>
        </w:rPr>
        <w:t>类别。点击</w:t>
      </w:r>
      <w:r w:rsidR="006A3CB6">
        <w:rPr>
          <w:rFonts w:ascii="黑体" w:eastAsia="黑体" w:hAnsi="黑体" w:hint="eastAsia"/>
          <w:sz w:val="21"/>
        </w:rPr>
        <w:t>颜色</w:t>
      </w:r>
      <w:r w:rsidR="006A3CB6">
        <w:rPr>
          <w:rFonts w:ascii="黑体" w:eastAsia="黑体" w:hAnsi="黑体"/>
          <w:sz w:val="21"/>
        </w:rPr>
        <w:t>筛选器会以半透明列表显示所有颜色。</w:t>
      </w:r>
      <w:r>
        <w:rPr>
          <w:rFonts w:ascii="黑体" w:eastAsia="黑体" w:hAnsi="黑体" w:hint="eastAsia"/>
          <w:sz w:val="21"/>
        </w:rPr>
        <w:t>下拉刷新加载数据。列表可以上下滑动加载浏览数据。</w:t>
      </w:r>
    </w:p>
    <w:p w14:paraId="14D25460" w14:textId="77777777" w:rsidR="00A8705C" w:rsidRDefault="00A8705C" w:rsidP="00A8705C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</w:p>
    <w:p w14:paraId="63FB9FF8" w14:textId="77777777" w:rsidR="00A8705C" w:rsidRDefault="00A8705C" w:rsidP="00A8705C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6A6069">
        <w:t>界面原型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9230B4" w:rsidRPr="00452DDA" w14:paraId="5AAD3236" w14:textId="77777777" w:rsidTr="00D65BF1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A2644" w14:textId="77777777" w:rsidR="009230B4" w:rsidRPr="00452DDA" w:rsidRDefault="009230B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1ACF79" w14:textId="77777777" w:rsidR="009230B4" w:rsidRPr="00452DDA" w:rsidRDefault="009230B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964DD1" w14:textId="77777777" w:rsidR="009230B4" w:rsidRPr="00452DDA" w:rsidRDefault="009230B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42450" w14:textId="77777777" w:rsidR="009230B4" w:rsidRPr="00452DDA" w:rsidRDefault="009230B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205A6" w14:textId="77777777" w:rsidR="009230B4" w:rsidRPr="00452DDA" w:rsidRDefault="009230B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FA36C" w14:textId="77777777" w:rsidR="009230B4" w:rsidRPr="00452DDA" w:rsidRDefault="009230B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9230B4" w:rsidRPr="00452DDA" w14:paraId="3B6264E9" w14:textId="77777777" w:rsidTr="00D65BF1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6C2280" w14:textId="4A9347B2" w:rsidR="009230B4" w:rsidRPr="0009129C" w:rsidRDefault="009230B4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0F325F4B" wp14:editId="136E8BEA">
                  <wp:extent cx="1978025" cy="3230880"/>
                  <wp:effectExtent l="0" t="0" r="317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屏幕快照 2016-04-24 11.51.58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3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45D04" w14:textId="77777777" w:rsidR="009230B4" w:rsidRPr="0009129C" w:rsidRDefault="009230B4" w:rsidP="00D65BF1">
            <w:pPr>
              <w:jc w:val="center"/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15E76" w14:textId="77777777" w:rsidR="009230B4" w:rsidRPr="00452DDA" w:rsidRDefault="009230B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31A005" w14:textId="77777777" w:rsidR="009230B4" w:rsidRPr="00452DDA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D4C0C7" w14:textId="77777777" w:rsidR="009230B4" w:rsidRPr="00452DDA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F4476B" w14:textId="77777777" w:rsidR="009230B4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1.点击列表项后跳转商品详情</w:t>
            </w:r>
          </w:p>
          <w:p w14:paraId="1A64A565" w14:textId="77777777" w:rsidR="009230B4" w:rsidRPr="0040456C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9DF25" w14:textId="77777777" w:rsidR="009230B4" w:rsidRPr="00452DDA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列表项包含价格，图片，商品名称信息。</w:t>
            </w:r>
          </w:p>
        </w:tc>
      </w:tr>
      <w:tr w:rsidR="009230B4" w:rsidRPr="00452DDA" w14:paraId="14C19DB8" w14:textId="77777777" w:rsidTr="00D65BF1">
        <w:trPr>
          <w:cantSplit/>
          <w:trHeight w:val="1191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48C609A6" w14:textId="77777777" w:rsidR="009230B4" w:rsidRPr="00452DDA" w:rsidRDefault="009230B4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CF853" w14:textId="77777777" w:rsidR="009230B4" w:rsidRPr="00452DDA" w:rsidRDefault="009230B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F7F6BE2" w14:textId="77777777" w:rsidR="009230B4" w:rsidRPr="00452DDA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底部导航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65A8DF2" w14:textId="77777777" w:rsidR="009230B4" w:rsidRPr="00C3519E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B047CBF" w14:textId="77777777" w:rsidR="009230B4" w:rsidRPr="00452DDA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点击切换一级页面内容。选中状态高亮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6325A5E" w14:textId="77777777" w:rsidR="009230B4" w:rsidRPr="00452DDA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新品，精选，分类，购物车，个人中心</w:t>
            </w:r>
          </w:p>
        </w:tc>
      </w:tr>
      <w:tr w:rsidR="009230B4" w:rsidRPr="00452DDA" w14:paraId="1BD4E97E" w14:textId="77777777" w:rsidTr="00D65BF1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62CC5FF4" w14:textId="77777777" w:rsidR="009230B4" w:rsidRPr="00452DDA" w:rsidRDefault="009230B4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89F1C0" w14:textId="77777777" w:rsidR="009230B4" w:rsidRPr="00452DDA" w:rsidRDefault="009230B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80C31FC" w14:textId="77777777" w:rsidR="009230B4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下拉刷新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6E66536" w14:textId="77777777" w:rsidR="009230B4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下拉操作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FC5D28E" w14:textId="77777777" w:rsidR="009230B4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下拉刷新列表数据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32BA139" w14:textId="77777777" w:rsidR="009230B4" w:rsidRPr="00452DDA" w:rsidRDefault="009230B4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</w:tbl>
    <w:p w14:paraId="15CD3004" w14:textId="77777777" w:rsidR="009230B4" w:rsidRPr="009230B4" w:rsidRDefault="009230B4" w:rsidP="009230B4">
      <w:pPr>
        <w:rPr>
          <w:rFonts w:hint="eastAsia"/>
        </w:rPr>
      </w:pPr>
    </w:p>
    <w:p w14:paraId="4734D6AB" w14:textId="77777777" w:rsidR="00C93E88" w:rsidRPr="006A6069" w:rsidRDefault="00C93E88" w:rsidP="00C93E88">
      <w:pPr>
        <w:pStyle w:val="4"/>
        <w:rPr>
          <w:kern w:val="0"/>
        </w:rPr>
      </w:pPr>
      <w:r>
        <w:rPr>
          <w:rFonts w:hint="eastAsia"/>
          <w:kern w:val="0"/>
        </w:rPr>
        <w:t>(</w:t>
      </w:r>
      <w:r w:rsidR="001719F5">
        <w:rPr>
          <w:rFonts w:hint="eastAsia"/>
          <w:kern w:val="0"/>
        </w:rPr>
        <w:t>六</w:t>
      </w:r>
      <w:r>
        <w:rPr>
          <w:rFonts w:hint="eastAsia"/>
          <w:kern w:val="0"/>
        </w:rPr>
        <w:t>)</w:t>
      </w:r>
      <w:r w:rsidR="001719F5">
        <w:rPr>
          <w:rFonts w:hint="eastAsia"/>
          <w:kern w:val="0"/>
        </w:rPr>
        <w:t>商品详情</w:t>
      </w:r>
      <w:r w:rsidRPr="006A6069">
        <w:rPr>
          <w:kern w:val="0"/>
        </w:rPr>
        <w:t>页面</w:t>
      </w:r>
    </w:p>
    <w:p w14:paraId="511C3556" w14:textId="77777777" w:rsidR="00C93E88" w:rsidRPr="006A6069" w:rsidRDefault="00C93E88" w:rsidP="00C93E88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42370E91" w14:textId="4AE189F7" w:rsidR="00C93E88" w:rsidRPr="00452DDA" w:rsidRDefault="00774282" w:rsidP="00C93E88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展示商品详情信息。</w:t>
      </w:r>
    </w:p>
    <w:p w14:paraId="5536A0D9" w14:textId="77777777" w:rsidR="00C93E88" w:rsidRPr="006A6069" w:rsidRDefault="00C93E88" w:rsidP="00C93E88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2BC58C4F" w14:textId="7137B869" w:rsidR="00C93E88" w:rsidRDefault="00774282" w:rsidP="00C93E88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>包含商品名称，</w:t>
      </w:r>
      <w:r>
        <w:rPr>
          <w:rFonts w:ascii="黑体" w:eastAsia="黑体" w:hAnsi="黑体" w:hint="eastAsia"/>
          <w:sz w:val="21"/>
        </w:rPr>
        <w:t>英文</w:t>
      </w:r>
      <w:r>
        <w:rPr>
          <w:rFonts w:ascii="黑体" w:eastAsia="黑体" w:hAnsi="黑体"/>
          <w:sz w:val="21"/>
        </w:rPr>
        <w:t>名称，</w:t>
      </w:r>
      <w:r>
        <w:rPr>
          <w:rFonts w:ascii="黑体" w:eastAsia="黑体" w:hAnsi="黑体" w:hint="eastAsia"/>
          <w:sz w:val="21"/>
        </w:rPr>
        <w:t>当前</w:t>
      </w:r>
      <w:r>
        <w:rPr>
          <w:rFonts w:ascii="黑体" w:eastAsia="黑体" w:hAnsi="黑体"/>
          <w:sz w:val="21"/>
        </w:rPr>
        <w:t>价格，商品简介，</w:t>
      </w:r>
      <w:r>
        <w:rPr>
          <w:rFonts w:ascii="黑体" w:eastAsia="黑体" w:hAnsi="黑体" w:hint="eastAsia"/>
          <w:sz w:val="21"/>
        </w:rPr>
        <w:t>商品</w:t>
      </w:r>
      <w:r>
        <w:rPr>
          <w:rFonts w:ascii="黑体" w:eastAsia="黑体" w:hAnsi="黑体"/>
          <w:sz w:val="21"/>
        </w:rPr>
        <w:t>图片以轮播形式展示。</w:t>
      </w:r>
      <w:r w:rsidR="00447B0B">
        <w:rPr>
          <w:rFonts w:ascii="黑体" w:eastAsia="黑体" w:hAnsi="黑体"/>
          <w:sz w:val="21"/>
        </w:rPr>
        <w:t>商品详情顶部</w:t>
      </w:r>
      <w:r w:rsidR="00447B0B">
        <w:rPr>
          <w:rFonts w:ascii="黑体" w:eastAsia="黑体" w:hAnsi="黑体" w:hint="eastAsia"/>
          <w:sz w:val="21"/>
        </w:rPr>
        <w:t>包含</w:t>
      </w:r>
      <w:r w:rsidR="00447B0B">
        <w:rPr>
          <w:rFonts w:ascii="黑体" w:eastAsia="黑体" w:hAnsi="黑体"/>
          <w:sz w:val="21"/>
        </w:rPr>
        <w:t>购买按钮，</w:t>
      </w:r>
      <w:r w:rsidR="00447B0B">
        <w:rPr>
          <w:rFonts w:ascii="黑体" w:eastAsia="黑体" w:hAnsi="黑体" w:hint="eastAsia"/>
          <w:sz w:val="21"/>
        </w:rPr>
        <w:t>收藏</w:t>
      </w:r>
      <w:r w:rsidR="00447B0B">
        <w:rPr>
          <w:rFonts w:ascii="黑体" w:eastAsia="黑体" w:hAnsi="黑体"/>
          <w:sz w:val="21"/>
        </w:rPr>
        <w:t>按钮，</w:t>
      </w:r>
      <w:r w:rsidR="00447B0B">
        <w:rPr>
          <w:rFonts w:ascii="黑体" w:eastAsia="黑体" w:hAnsi="黑体" w:hint="eastAsia"/>
          <w:sz w:val="21"/>
        </w:rPr>
        <w:t>分享</w:t>
      </w:r>
      <w:r w:rsidR="00447B0B">
        <w:rPr>
          <w:rFonts w:ascii="黑体" w:eastAsia="黑体" w:hAnsi="黑体"/>
          <w:sz w:val="21"/>
        </w:rPr>
        <w:t>按钮。</w:t>
      </w:r>
    </w:p>
    <w:p w14:paraId="54A4869E" w14:textId="77777777" w:rsidR="00C93E88" w:rsidRDefault="00C93E88" w:rsidP="00C93E88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6A6069">
        <w:t>界面原型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774282" w:rsidRPr="00452DDA" w14:paraId="66BD0F3E" w14:textId="77777777" w:rsidTr="00D65BF1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7D74D" w14:textId="77777777" w:rsidR="00774282" w:rsidRPr="00452DDA" w:rsidRDefault="0077428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B924A" w14:textId="77777777" w:rsidR="00774282" w:rsidRPr="00452DDA" w:rsidRDefault="0077428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8219D" w14:textId="77777777" w:rsidR="00774282" w:rsidRPr="00452DDA" w:rsidRDefault="0077428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0E39C3" w14:textId="77777777" w:rsidR="00774282" w:rsidRPr="00452DDA" w:rsidRDefault="0077428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AAA63" w14:textId="77777777" w:rsidR="00774282" w:rsidRPr="00452DDA" w:rsidRDefault="0077428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74273" w14:textId="77777777" w:rsidR="00774282" w:rsidRPr="00452DDA" w:rsidRDefault="0077428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774282" w:rsidRPr="00452DDA" w14:paraId="2864A9F7" w14:textId="77777777" w:rsidTr="00D65BF1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FEA9B7" w14:textId="010F4041" w:rsidR="00774282" w:rsidRPr="0009129C" w:rsidRDefault="00774282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4120A480" wp14:editId="582D16C1">
                  <wp:extent cx="1978025" cy="3295015"/>
                  <wp:effectExtent l="0" t="0" r="3175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屏幕快照 2016-04-24 12.01.27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1DCC6" w14:textId="77777777" w:rsidR="00774282" w:rsidRPr="0009129C" w:rsidRDefault="00774282" w:rsidP="00D65BF1">
            <w:pPr>
              <w:jc w:val="center"/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F652F" w14:textId="77777777" w:rsidR="00774282" w:rsidRPr="00452DDA" w:rsidRDefault="0077428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1979F6" w14:textId="1AB36D47" w:rsidR="00774282" w:rsidRPr="00452DDA" w:rsidRDefault="0090120F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商品</w:t>
            </w:r>
            <w:r>
              <w:rPr>
                <w:rFonts w:ascii="黑体" w:eastAsia="黑体" w:hAnsi="黑体"/>
                <w:sz w:val="18"/>
              </w:rPr>
              <w:t>详情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68D3EC" w14:textId="47BC7689" w:rsidR="00774282" w:rsidRPr="00452DDA" w:rsidRDefault="00774282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  <w:r w:rsidR="005B60D9">
              <w:rPr>
                <w:rFonts w:ascii="黑体" w:eastAsia="黑体" w:hAnsi="黑体"/>
                <w:sz w:val="18"/>
              </w:rPr>
              <w:t>，滑动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96C5FF" w14:textId="77777777" w:rsidR="00774282" w:rsidRDefault="00774282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1.点击列表项后跳转商品详情</w:t>
            </w:r>
          </w:p>
          <w:p w14:paraId="6736A97E" w14:textId="77777777" w:rsidR="00774282" w:rsidRPr="0040456C" w:rsidRDefault="00774282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E5FCB8" w14:textId="77777777" w:rsidR="00774282" w:rsidRDefault="00774282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列表项包含价格，图片，商品名称信息。</w:t>
            </w:r>
          </w:p>
          <w:p w14:paraId="37112928" w14:textId="6F53245C" w:rsidR="004803E4" w:rsidRPr="00452DDA" w:rsidRDefault="004803E4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可以</w:t>
            </w:r>
            <w:r>
              <w:rPr>
                <w:rFonts w:ascii="黑体" w:eastAsia="黑体" w:hAnsi="黑体"/>
                <w:sz w:val="18"/>
              </w:rPr>
              <w:t>滑动商品图片</w:t>
            </w:r>
          </w:p>
        </w:tc>
      </w:tr>
      <w:tr w:rsidR="00774282" w:rsidRPr="00452DDA" w14:paraId="5D4F0DE8" w14:textId="77777777" w:rsidTr="00D65BF1">
        <w:trPr>
          <w:cantSplit/>
          <w:trHeight w:val="1191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38D938AE" w14:textId="77777777" w:rsidR="00774282" w:rsidRPr="00452DDA" w:rsidRDefault="00774282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03DC9" w14:textId="77777777" w:rsidR="00774282" w:rsidRPr="00452DDA" w:rsidRDefault="0077428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72F01F1" w14:textId="61717DD6" w:rsidR="00774282" w:rsidRPr="00452DDA" w:rsidRDefault="005B60D9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顶部</w:t>
            </w:r>
            <w:r w:rsidR="00774282">
              <w:rPr>
                <w:rFonts w:ascii="黑体" w:eastAsia="黑体" w:hAnsi="黑体" w:hint="eastAsia"/>
                <w:sz w:val="18"/>
              </w:rPr>
              <w:t>导航</w:t>
            </w:r>
            <w:r w:rsidR="00A069BB">
              <w:rPr>
                <w:rFonts w:ascii="黑体" w:eastAsia="黑体" w:hAnsi="黑体"/>
                <w:sz w:val="18"/>
              </w:rPr>
              <w:t>，</w:t>
            </w:r>
            <w:r w:rsidR="00A069BB">
              <w:rPr>
                <w:rFonts w:ascii="黑体" w:eastAsia="黑体" w:hAnsi="黑体" w:hint="eastAsia"/>
                <w:sz w:val="18"/>
              </w:rPr>
              <w:t>购买</w:t>
            </w:r>
            <w:r w:rsidR="00A069BB">
              <w:rPr>
                <w:rFonts w:ascii="黑体" w:eastAsia="黑体" w:hAnsi="黑体"/>
                <w:sz w:val="18"/>
              </w:rPr>
              <w:t>，</w:t>
            </w:r>
            <w:r w:rsidR="00A069BB">
              <w:rPr>
                <w:rFonts w:ascii="黑体" w:eastAsia="黑体" w:hAnsi="黑体" w:hint="eastAsia"/>
                <w:sz w:val="18"/>
              </w:rPr>
              <w:t>收藏</w:t>
            </w:r>
            <w:r w:rsidR="00A069BB">
              <w:rPr>
                <w:rFonts w:ascii="黑体" w:eastAsia="黑体" w:hAnsi="黑体"/>
                <w:sz w:val="18"/>
              </w:rPr>
              <w:t>，</w:t>
            </w:r>
            <w:r w:rsidR="00A069BB">
              <w:rPr>
                <w:rFonts w:ascii="黑体" w:eastAsia="黑体" w:hAnsi="黑体" w:hint="eastAsia"/>
                <w:sz w:val="18"/>
              </w:rPr>
              <w:t>分享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16A3DB0" w14:textId="77777777" w:rsidR="00774282" w:rsidRPr="00C3519E" w:rsidRDefault="00774282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1A8F37B" w14:textId="77777777" w:rsidR="00774282" w:rsidRDefault="004803E4" w:rsidP="004803E4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购买</w:t>
            </w:r>
            <w:r>
              <w:rPr>
                <w:rFonts w:ascii="黑体" w:eastAsia="黑体" w:hAnsi="黑体"/>
                <w:sz w:val="18"/>
              </w:rPr>
              <w:t>商品。</w:t>
            </w:r>
          </w:p>
          <w:p w14:paraId="727916C7" w14:textId="77777777" w:rsidR="004803E4" w:rsidRDefault="004803E4" w:rsidP="004803E4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收藏</w:t>
            </w:r>
            <w:r>
              <w:rPr>
                <w:rFonts w:ascii="黑体" w:eastAsia="黑体" w:hAnsi="黑体"/>
                <w:sz w:val="18"/>
              </w:rPr>
              <w:t>或者取消收藏。</w:t>
            </w:r>
          </w:p>
          <w:p w14:paraId="53CD6790" w14:textId="65C459FF" w:rsidR="004803E4" w:rsidRPr="00452DDA" w:rsidRDefault="004803E4" w:rsidP="004803E4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分享</w:t>
            </w:r>
            <w:r>
              <w:rPr>
                <w:rFonts w:ascii="黑体" w:eastAsia="黑体" w:hAnsi="黑体"/>
                <w:sz w:val="18"/>
              </w:rPr>
              <w:t>商品。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A0AD9B8" w14:textId="13D611C5" w:rsidR="00774282" w:rsidRPr="00452DDA" w:rsidRDefault="004803E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>
              <w:rPr>
                <w:rFonts w:ascii="黑体" w:eastAsia="黑体" w:hAnsi="黑体"/>
                <w:sz w:val="18"/>
              </w:rPr>
              <w:t>购买，</w:t>
            </w:r>
            <w:r>
              <w:rPr>
                <w:rFonts w:ascii="黑体" w:eastAsia="黑体" w:hAnsi="黑体" w:hint="eastAsia"/>
                <w:sz w:val="18"/>
              </w:rPr>
              <w:t>自动</w:t>
            </w:r>
            <w:r>
              <w:rPr>
                <w:rFonts w:ascii="黑体" w:eastAsia="黑体" w:hAnsi="黑体"/>
                <w:sz w:val="18"/>
              </w:rPr>
              <w:t>加入该商品到购物车。</w:t>
            </w:r>
            <w:r>
              <w:rPr>
                <w:rFonts w:ascii="黑体" w:eastAsia="黑体" w:hAnsi="黑体" w:hint="eastAsia"/>
                <w:sz w:val="18"/>
              </w:rPr>
              <w:t>点击</w:t>
            </w:r>
            <w:r>
              <w:rPr>
                <w:rFonts w:ascii="黑体" w:eastAsia="黑体" w:hAnsi="黑体"/>
                <w:sz w:val="18"/>
              </w:rPr>
              <w:t>收藏可以收藏</w:t>
            </w:r>
            <w:r>
              <w:rPr>
                <w:rFonts w:ascii="黑体" w:eastAsia="黑体" w:hAnsi="黑体" w:hint="eastAsia"/>
                <w:sz w:val="18"/>
              </w:rPr>
              <w:t>或者</w:t>
            </w:r>
            <w:r>
              <w:rPr>
                <w:rFonts w:ascii="黑体" w:eastAsia="黑体" w:hAnsi="黑体"/>
                <w:sz w:val="18"/>
              </w:rPr>
              <w:t>取消收藏该商品，</w:t>
            </w:r>
            <w:r>
              <w:rPr>
                <w:rFonts w:ascii="黑体" w:eastAsia="黑体" w:hAnsi="黑体" w:hint="eastAsia"/>
                <w:sz w:val="18"/>
              </w:rPr>
              <w:t>图标</w:t>
            </w:r>
            <w:r>
              <w:rPr>
                <w:rFonts w:ascii="黑体" w:eastAsia="黑体" w:hAnsi="黑体"/>
                <w:sz w:val="18"/>
              </w:rPr>
              <w:t>会修改为对应的图标。</w:t>
            </w:r>
            <w:r>
              <w:rPr>
                <w:rFonts w:ascii="黑体" w:eastAsia="黑体" w:hAnsi="黑体" w:hint="eastAsia"/>
                <w:sz w:val="18"/>
              </w:rPr>
              <w:t>点击</w:t>
            </w:r>
            <w:r>
              <w:rPr>
                <w:rFonts w:ascii="黑体" w:eastAsia="黑体" w:hAnsi="黑体"/>
                <w:sz w:val="18"/>
              </w:rPr>
              <w:t>分享</w:t>
            </w:r>
            <w:r>
              <w:rPr>
                <w:rFonts w:ascii="黑体" w:eastAsia="黑体" w:hAnsi="黑体" w:hint="eastAsia"/>
                <w:sz w:val="18"/>
              </w:rPr>
              <w:t>可以</w:t>
            </w:r>
            <w:r>
              <w:rPr>
                <w:rFonts w:ascii="黑体" w:eastAsia="黑体" w:hAnsi="黑体"/>
                <w:sz w:val="18"/>
              </w:rPr>
              <w:t>分享到</w:t>
            </w:r>
            <w:r>
              <w:rPr>
                <w:rFonts w:ascii="黑体" w:eastAsia="黑体" w:hAnsi="黑体" w:hint="eastAsia"/>
                <w:sz w:val="18"/>
              </w:rPr>
              <w:t>微信</w:t>
            </w:r>
            <w:r>
              <w:rPr>
                <w:rFonts w:ascii="黑体" w:eastAsia="黑体" w:hAnsi="黑体"/>
                <w:sz w:val="18"/>
              </w:rPr>
              <w:t>，</w:t>
            </w:r>
            <w:r>
              <w:rPr>
                <w:rFonts w:ascii="黑体" w:eastAsia="黑体" w:hAnsi="黑体" w:hint="eastAsia"/>
                <w:sz w:val="18"/>
              </w:rPr>
              <w:t>微博</w:t>
            </w:r>
            <w:r>
              <w:rPr>
                <w:rFonts w:ascii="黑体" w:eastAsia="黑体" w:hAnsi="黑体"/>
                <w:sz w:val="18"/>
              </w:rPr>
              <w:t>等平台</w:t>
            </w:r>
          </w:p>
        </w:tc>
      </w:tr>
      <w:tr w:rsidR="00774282" w:rsidRPr="00452DDA" w14:paraId="39E5CFE6" w14:textId="77777777" w:rsidTr="004803E4">
        <w:trPr>
          <w:cantSplit/>
          <w:trHeight w:val="381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3CD5619C" w14:textId="2A6BCD5A" w:rsidR="00774282" w:rsidRPr="00452DDA" w:rsidRDefault="00774282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E7FD4" w14:textId="5CAD83D3" w:rsidR="00774282" w:rsidRPr="00452DDA" w:rsidRDefault="00774282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44ABFE9" w14:textId="18D273B4" w:rsidR="00774282" w:rsidRDefault="00774282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2B10398" w14:textId="7579B82D" w:rsidR="00774282" w:rsidRDefault="00774282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BE3AFAB" w14:textId="38BD7822" w:rsidR="00774282" w:rsidRDefault="00774282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8D6F79C" w14:textId="77777777" w:rsidR="00774282" w:rsidRPr="00452DDA" w:rsidRDefault="00774282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</w:tbl>
    <w:p w14:paraId="60BDB865" w14:textId="77777777" w:rsidR="00774282" w:rsidRPr="00774282" w:rsidRDefault="00774282" w:rsidP="00774282">
      <w:pPr>
        <w:rPr>
          <w:rFonts w:hint="eastAsia"/>
        </w:rPr>
      </w:pPr>
    </w:p>
    <w:p w14:paraId="46CD4605" w14:textId="21905290" w:rsidR="00B11470" w:rsidRPr="006A6069" w:rsidRDefault="00B11470" w:rsidP="00B11470">
      <w:pPr>
        <w:pStyle w:val="4"/>
        <w:rPr>
          <w:kern w:val="0"/>
        </w:rPr>
      </w:pPr>
      <w:r>
        <w:rPr>
          <w:rFonts w:hint="eastAsia"/>
          <w:kern w:val="0"/>
        </w:rPr>
        <w:t>(</w:t>
      </w:r>
      <w:r>
        <w:rPr>
          <w:rFonts w:hint="eastAsia"/>
          <w:kern w:val="0"/>
        </w:rPr>
        <w:t>七</w:t>
      </w:r>
      <w:r>
        <w:rPr>
          <w:rFonts w:hint="eastAsia"/>
          <w:kern w:val="0"/>
        </w:rPr>
        <w:t>)</w:t>
      </w:r>
      <w:r w:rsidR="0067548B">
        <w:rPr>
          <w:rFonts w:hint="eastAsia"/>
          <w:kern w:val="0"/>
        </w:rPr>
        <w:t>购物车</w:t>
      </w:r>
      <w:r w:rsidRPr="006A6069">
        <w:rPr>
          <w:kern w:val="0"/>
        </w:rPr>
        <w:t>页面</w:t>
      </w:r>
    </w:p>
    <w:p w14:paraId="4C0419DD" w14:textId="77777777" w:rsidR="00B11470" w:rsidRPr="006A6069" w:rsidRDefault="00B11470" w:rsidP="00B11470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54610A47" w14:textId="6AE98DA3" w:rsidR="00B11470" w:rsidRPr="00452DDA" w:rsidRDefault="0067548B" w:rsidP="00B11470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以列表形式展示用户购买的商品，</w:t>
      </w:r>
      <w:r>
        <w:rPr>
          <w:rFonts w:ascii="黑体" w:eastAsia="黑体" w:hAnsi="黑体" w:hint="eastAsia"/>
        </w:rPr>
        <w:t>并</w:t>
      </w:r>
      <w:r>
        <w:rPr>
          <w:rFonts w:ascii="黑体" w:eastAsia="黑体" w:hAnsi="黑体"/>
        </w:rPr>
        <w:t>显示价格及优惠。</w:t>
      </w:r>
    </w:p>
    <w:p w14:paraId="29D41B37" w14:textId="77777777" w:rsidR="00B11470" w:rsidRPr="006A6069" w:rsidRDefault="00B11470" w:rsidP="00B11470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494D8339" w14:textId="77777777" w:rsidR="00AC599C" w:rsidRDefault="00AC599C" w:rsidP="00B11470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此</w:t>
      </w:r>
      <w:r>
        <w:rPr>
          <w:rFonts w:ascii="黑体" w:eastAsia="黑体" w:hAnsi="黑体"/>
          <w:sz w:val="21"/>
        </w:rPr>
        <w:t>页面需要登陆后才能显示，</w:t>
      </w:r>
      <w:r>
        <w:rPr>
          <w:rFonts w:ascii="黑体" w:eastAsia="黑体" w:hAnsi="黑体" w:hint="eastAsia"/>
          <w:sz w:val="21"/>
        </w:rPr>
        <w:t>如果</w:t>
      </w:r>
      <w:r>
        <w:rPr>
          <w:rFonts w:ascii="黑体" w:eastAsia="黑体" w:hAnsi="黑体"/>
          <w:sz w:val="21"/>
        </w:rPr>
        <w:t>未登陆，</w:t>
      </w:r>
      <w:r>
        <w:rPr>
          <w:rFonts w:ascii="黑体" w:eastAsia="黑体" w:hAnsi="黑体" w:hint="eastAsia"/>
          <w:sz w:val="21"/>
        </w:rPr>
        <w:t>则</w:t>
      </w:r>
      <w:r>
        <w:rPr>
          <w:rFonts w:ascii="黑体" w:eastAsia="黑体" w:hAnsi="黑体"/>
          <w:sz w:val="21"/>
        </w:rPr>
        <w:t>跳转到登陆页面。</w:t>
      </w:r>
    </w:p>
    <w:p w14:paraId="4924C327" w14:textId="1CFECB5B" w:rsidR="00B11470" w:rsidRDefault="00AC599C" w:rsidP="00B11470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>以列表的形式展示用户购买的商品，包含商品名称，价格，</w:t>
      </w:r>
      <w:r>
        <w:rPr>
          <w:rFonts w:ascii="黑体" w:eastAsia="黑体" w:hAnsi="黑体" w:hint="eastAsia"/>
          <w:sz w:val="21"/>
        </w:rPr>
        <w:t>数量</w:t>
      </w:r>
      <w:r>
        <w:rPr>
          <w:rFonts w:ascii="黑体" w:eastAsia="黑体" w:hAnsi="黑体"/>
          <w:sz w:val="21"/>
        </w:rPr>
        <w:t>，</w:t>
      </w:r>
      <w:r>
        <w:rPr>
          <w:rFonts w:ascii="黑体" w:eastAsia="黑体" w:hAnsi="黑体" w:hint="eastAsia"/>
          <w:sz w:val="21"/>
        </w:rPr>
        <w:t>商品</w:t>
      </w:r>
      <w:r>
        <w:rPr>
          <w:rFonts w:ascii="黑体" w:eastAsia="黑体" w:hAnsi="黑体"/>
          <w:sz w:val="21"/>
        </w:rPr>
        <w:t>图片。</w:t>
      </w:r>
      <w:r>
        <w:rPr>
          <w:rFonts w:ascii="黑体" w:eastAsia="黑体" w:hAnsi="黑体" w:hint="eastAsia"/>
          <w:sz w:val="21"/>
        </w:rPr>
        <w:t>商品</w:t>
      </w:r>
      <w:r>
        <w:rPr>
          <w:rFonts w:ascii="黑体" w:eastAsia="黑体" w:hAnsi="黑体"/>
          <w:sz w:val="21"/>
        </w:rPr>
        <w:t>是否选中，</w:t>
      </w:r>
      <w:r>
        <w:rPr>
          <w:rFonts w:ascii="黑体" w:eastAsia="黑体" w:hAnsi="黑体" w:hint="eastAsia"/>
          <w:sz w:val="21"/>
        </w:rPr>
        <w:t>所有</w:t>
      </w:r>
      <w:r>
        <w:rPr>
          <w:rFonts w:ascii="黑体" w:eastAsia="黑体" w:hAnsi="黑体"/>
          <w:sz w:val="21"/>
        </w:rPr>
        <w:t>商品</w:t>
      </w:r>
      <w:r>
        <w:rPr>
          <w:rFonts w:ascii="黑体" w:eastAsia="黑体" w:hAnsi="黑体" w:hint="eastAsia"/>
          <w:sz w:val="21"/>
        </w:rPr>
        <w:t>合计</w:t>
      </w:r>
      <w:r>
        <w:rPr>
          <w:rFonts w:ascii="黑体" w:eastAsia="黑体" w:hAnsi="黑体"/>
          <w:sz w:val="21"/>
        </w:rPr>
        <w:t>价格，节省价格。</w:t>
      </w:r>
      <w:r>
        <w:rPr>
          <w:rFonts w:ascii="黑体" w:eastAsia="黑体" w:hAnsi="黑体" w:hint="eastAsia"/>
          <w:sz w:val="21"/>
        </w:rPr>
        <w:t>购买</w:t>
      </w:r>
      <w:r>
        <w:rPr>
          <w:rFonts w:ascii="黑体" w:eastAsia="黑体" w:hAnsi="黑体"/>
          <w:sz w:val="21"/>
        </w:rPr>
        <w:t>按钮。</w:t>
      </w:r>
    </w:p>
    <w:p w14:paraId="225F9586" w14:textId="77777777" w:rsidR="00B11470" w:rsidRDefault="00B11470" w:rsidP="00B11470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Pr="006A6069">
        <w:t>界面原型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AC599C" w:rsidRPr="00452DDA" w14:paraId="48FD45BA" w14:textId="77777777" w:rsidTr="007A780E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BCD65" w14:textId="77777777" w:rsidR="00AC599C" w:rsidRPr="00452DDA" w:rsidRDefault="00AC599C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F372D5" w14:textId="77777777" w:rsidR="00AC599C" w:rsidRPr="00452DDA" w:rsidRDefault="00AC599C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8938BB" w14:textId="77777777" w:rsidR="00AC599C" w:rsidRPr="00452DDA" w:rsidRDefault="00AC599C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5258BE" w14:textId="77777777" w:rsidR="00AC599C" w:rsidRPr="00452DDA" w:rsidRDefault="00AC599C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233FC5" w14:textId="77777777" w:rsidR="00AC599C" w:rsidRPr="00452DDA" w:rsidRDefault="00AC599C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26519" w14:textId="77777777" w:rsidR="00AC599C" w:rsidRPr="00452DDA" w:rsidRDefault="00AC599C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AC599C" w:rsidRPr="00452DDA" w14:paraId="00970457" w14:textId="77777777" w:rsidTr="007A780E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68BBA6" w14:textId="2F4EC126" w:rsidR="00AC599C" w:rsidRPr="003A1011" w:rsidRDefault="00AC599C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7B548DF7" wp14:editId="645094B1">
                  <wp:extent cx="1978025" cy="3236595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屏幕快照 2016-04-24 12.23.4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3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3A94B" w14:textId="77777777" w:rsidR="00AC599C" w:rsidRPr="00452DDA" w:rsidRDefault="00AC599C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B281DA" w14:textId="77777777" w:rsidR="00AC599C" w:rsidRPr="00452DDA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2C7FB6" w14:textId="77777777" w:rsidR="00AC599C" w:rsidRPr="00452DDA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2C11BA" w14:textId="3271B940" w:rsidR="00AC599C" w:rsidRDefault="00AC599C" w:rsidP="007A780E">
            <w:pPr>
              <w:pStyle w:val="12"/>
              <w:numPr>
                <w:ilvl w:val="0"/>
                <w:numId w:val="5"/>
              </w:numPr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 w:rsidR="007A780E">
              <w:rPr>
                <w:rFonts w:ascii="黑体" w:eastAsia="黑体" w:hAnsi="黑体"/>
                <w:sz w:val="18"/>
              </w:rPr>
              <w:t>商品数量加减图标可以修改商品数量，</w:t>
            </w:r>
            <w:r w:rsidR="007A780E">
              <w:rPr>
                <w:rFonts w:ascii="黑体" w:eastAsia="黑体" w:hAnsi="黑体" w:hint="eastAsia"/>
                <w:sz w:val="18"/>
              </w:rPr>
              <w:t>并</w:t>
            </w:r>
            <w:r w:rsidR="007A780E">
              <w:rPr>
                <w:rFonts w:ascii="黑体" w:eastAsia="黑体" w:hAnsi="黑体"/>
                <w:sz w:val="18"/>
              </w:rPr>
              <w:t>更新顶部价格。</w:t>
            </w:r>
          </w:p>
          <w:p w14:paraId="1E000425" w14:textId="1EB30563" w:rsidR="007A780E" w:rsidRDefault="007A780E" w:rsidP="007A780E">
            <w:pPr>
              <w:pStyle w:val="12"/>
              <w:numPr>
                <w:ilvl w:val="0"/>
                <w:numId w:val="5"/>
              </w:numPr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>
              <w:rPr>
                <w:rFonts w:ascii="黑体" w:eastAsia="黑体" w:hAnsi="黑体"/>
                <w:sz w:val="18"/>
              </w:rPr>
              <w:t>上面签名的选择按钮，</w:t>
            </w:r>
            <w:r>
              <w:rPr>
                <w:rFonts w:ascii="黑体" w:eastAsia="黑体" w:hAnsi="黑体" w:hint="eastAsia"/>
                <w:sz w:val="18"/>
              </w:rPr>
              <w:t>可以</w:t>
            </w:r>
            <w:r>
              <w:rPr>
                <w:rFonts w:ascii="黑体" w:eastAsia="黑体" w:hAnsi="黑体"/>
                <w:sz w:val="18"/>
              </w:rPr>
              <w:t>修改是否购买该商品，</w:t>
            </w:r>
            <w:r>
              <w:rPr>
                <w:rFonts w:ascii="黑体" w:eastAsia="黑体" w:hAnsi="黑体" w:hint="eastAsia"/>
                <w:sz w:val="18"/>
              </w:rPr>
              <w:t>更新</w:t>
            </w:r>
            <w:r>
              <w:rPr>
                <w:rFonts w:ascii="黑体" w:eastAsia="黑体" w:hAnsi="黑体"/>
                <w:sz w:val="18"/>
              </w:rPr>
              <w:t>顶部价格。</w:t>
            </w:r>
          </w:p>
          <w:p w14:paraId="54E2568B" w14:textId="16E8FC28" w:rsidR="007A780E" w:rsidRDefault="007A780E" w:rsidP="007A780E">
            <w:pPr>
              <w:pStyle w:val="12"/>
              <w:numPr>
                <w:ilvl w:val="0"/>
                <w:numId w:val="5"/>
              </w:numPr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>
              <w:rPr>
                <w:rFonts w:ascii="黑体" w:eastAsia="黑体" w:hAnsi="黑体"/>
                <w:sz w:val="18"/>
              </w:rPr>
              <w:t>购买，</w:t>
            </w:r>
            <w:r>
              <w:rPr>
                <w:rFonts w:ascii="黑体" w:eastAsia="黑体" w:hAnsi="黑体" w:hint="eastAsia"/>
                <w:sz w:val="18"/>
              </w:rPr>
              <w:t>跳转</w:t>
            </w:r>
            <w:r>
              <w:rPr>
                <w:rFonts w:ascii="黑体" w:eastAsia="黑体" w:hAnsi="黑体"/>
                <w:sz w:val="18"/>
              </w:rPr>
              <w:t>到订单页面。</w:t>
            </w:r>
          </w:p>
          <w:p w14:paraId="23B0F7A5" w14:textId="77777777" w:rsidR="00AC599C" w:rsidRPr="0040456C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194C75" w14:textId="3CCAB4A6" w:rsidR="00AC599C" w:rsidRPr="00452DDA" w:rsidRDefault="00AC599C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列表项包含商品</w:t>
            </w:r>
            <w:r>
              <w:rPr>
                <w:rFonts w:ascii="黑体" w:eastAsia="黑体" w:hAnsi="黑体"/>
                <w:sz w:val="18"/>
              </w:rPr>
              <w:t>图片，</w:t>
            </w:r>
            <w:r w:rsidR="007A780E">
              <w:rPr>
                <w:rFonts w:ascii="黑体" w:eastAsia="黑体" w:hAnsi="黑体" w:hint="eastAsia"/>
                <w:sz w:val="18"/>
              </w:rPr>
              <w:t>商品</w:t>
            </w:r>
            <w:r w:rsidR="007A780E">
              <w:rPr>
                <w:rFonts w:ascii="黑体" w:eastAsia="黑体" w:hAnsi="黑体"/>
                <w:sz w:val="18"/>
              </w:rPr>
              <w:t>名称，购买数量，</w:t>
            </w:r>
            <w:r w:rsidR="007A780E">
              <w:rPr>
                <w:rFonts w:ascii="黑体" w:eastAsia="黑体" w:hAnsi="黑体" w:hint="eastAsia"/>
                <w:sz w:val="18"/>
              </w:rPr>
              <w:t>商品</w:t>
            </w:r>
            <w:r w:rsidR="007A780E">
              <w:rPr>
                <w:rFonts w:ascii="黑体" w:eastAsia="黑体" w:hAnsi="黑体"/>
                <w:sz w:val="18"/>
              </w:rPr>
              <w:t>总计价格和节省价格</w:t>
            </w:r>
          </w:p>
        </w:tc>
      </w:tr>
      <w:tr w:rsidR="00AC599C" w:rsidRPr="00452DDA" w14:paraId="2DD6F3EE" w14:textId="77777777" w:rsidTr="007A780E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3C8E3D4C" w14:textId="0A1EF974" w:rsidR="00AC599C" w:rsidRPr="00452DDA" w:rsidRDefault="00AC599C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24F39" w14:textId="77777777" w:rsidR="00AC599C" w:rsidRPr="00452DDA" w:rsidRDefault="00AC599C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A360F02" w14:textId="77777777" w:rsidR="00AC599C" w:rsidRPr="00452DDA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底部导航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6EA7647" w14:textId="77777777" w:rsidR="00AC599C" w:rsidRPr="00C3519E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BC83E43" w14:textId="77777777" w:rsidR="00AC599C" w:rsidRPr="00452DDA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点击切换一级页面内容。选中状态高亮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C095A39" w14:textId="77777777" w:rsidR="00AC599C" w:rsidRPr="00452DDA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新品，精选，分类，购物车，个人中心</w:t>
            </w:r>
          </w:p>
        </w:tc>
      </w:tr>
      <w:tr w:rsidR="00AC599C" w:rsidRPr="00452DDA" w14:paraId="2686924F" w14:textId="77777777" w:rsidTr="007A780E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2A58C648" w14:textId="77777777" w:rsidR="00AC599C" w:rsidRPr="00452DDA" w:rsidRDefault="00AC599C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B8350" w14:textId="77777777" w:rsidR="00AC599C" w:rsidRPr="00452DDA" w:rsidRDefault="00AC599C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6A94EA7" w14:textId="77777777" w:rsidR="00AC599C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下拉刷新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83B5E84" w14:textId="77777777" w:rsidR="00AC599C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下拉操作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8A5E5E9" w14:textId="77777777" w:rsidR="00AC599C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下拉刷新列表数据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F72146F" w14:textId="77777777" w:rsidR="00AC599C" w:rsidRPr="00452DDA" w:rsidRDefault="00AC599C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</w:tbl>
    <w:p w14:paraId="78FA701C" w14:textId="77777777" w:rsidR="00AC599C" w:rsidRPr="00AC599C" w:rsidRDefault="00AC599C" w:rsidP="00AC599C">
      <w:pPr>
        <w:rPr>
          <w:rFonts w:hint="eastAsia"/>
        </w:rPr>
      </w:pPr>
    </w:p>
    <w:p w14:paraId="47F7EDCD" w14:textId="77777777" w:rsidR="00950950" w:rsidRPr="006A6069" w:rsidRDefault="00950950" w:rsidP="00950950">
      <w:pPr>
        <w:pStyle w:val="4"/>
        <w:rPr>
          <w:kern w:val="0"/>
        </w:rPr>
      </w:pPr>
      <w:r>
        <w:rPr>
          <w:rFonts w:hint="eastAsia"/>
          <w:kern w:val="0"/>
        </w:rPr>
        <w:lastRenderedPageBreak/>
        <w:t>(</w:t>
      </w:r>
      <w:r>
        <w:rPr>
          <w:rFonts w:hint="eastAsia"/>
          <w:kern w:val="0"/>
        </w:rPr>
        <w:t>八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个人中心</w:t>
      </w:r>
      <w:r w:rsidRPr="006A6069">
        <w:rPr>
          <w:kern w:val="0"/>
        </w:rPr>
        <w:t>页面</w:t>
      </w:r>
    </w:p>
    <w:p w14:paraId="0D6AAD30" w14:textId="77777777" w:rsidR="00950950" w:rsidRPr="006A6069" w:rsidRDefault="00950950" w:rsidP="00950950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5082CA80" w14:textId="7F9C61B1" w:rsidR="00950950" w:rsidRPr="00452DDA" w:rsidRDefault="00BC7A12" w:rsidP="00950950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展示用户个人</w:t>
      </w:r>
      <w:r>
        <w:rPr>
          <w:rFonts w:ascii="黑体" w:eastAsia="黑体" w:hAnsi="黑体" w:hint="eastAsia"/>
        </w:rPr>
        <w:t>信息</w:t>
      </w:r>
      <w:r>
        <w:rPr>
          <w:rFonts w:ascii="黑体" w:eastAsia="黑体" w:hAnsi="黑体"/>
        </w:rPr>
        <w:t>，</w:t>
      </w:r>
      <w:r>
        <w:rPr>
          <w:rFonts w:ascii="黑体" w:eastAsia="黑体" w:hAnsi="黑体" w:hint="eastAsia"/>
        </w:rPr>
        <w:t>包含</w:t>
      </w:r>
      <w:r>
        <w:rPr>
          <w:rFonts w:ascii="黑体" w:eastAsia="黑体" w:hAnsi="黑体"/>
        </w:rPr>
        <w:t>用户昵称，</w:t>
      </w:r>
      <w:r>
        <w:rPr>
          <w:rFonts w:ascii="黑体" w:eastAsia="黑体" w:hAnsi="黑体" w:hint="eastAsia"/>
        </w:rPr>
        <w:t>头像</w:t>
      </w:r>
      <w:r>
        <w:rPr>
          <w:rFonts w:ascii="黑体" w:eastAsia="黑体" w:hAnsi="黑体"/>
        </w:rPr>
        <w:t>，</w:t>
      </w:r>
      <w:r>
        <w:rPr>
          <w:rFonts w:ascii="黑体" w:eastAsia="黑体" w:hAnsi="黑体" w:hint="eastAsia"/>
        </w:rPr>
        <w:t>收藏</w:t>
      </w:r>
      <w:r>
        <w:rPr>
          <w:rFonts w:ascii="黑体" w:eastAsia="黑体" w:hAnsi="黑体"/>
        </w:rPr>
        <w:t>的商品数量，</w:t>
      </w:r>
      <w:r>
        <w:rPr>
          <w:rFonts w:ascii="黑体" w:eastAsia="黑体" w:hAnsi="黑体" w:hint="eastAsia"/>
        </w:rPr>
        <w:t>未读</w:t>
      </w:r>
      <w:r>
        <w:rPr>
          <w:rFonts w:ascii="黑体" w:eastAsia="黑体" w:hAnsi="黑体"/>
        </w:rPr>
        <w:t>消息，</w:t>
      </w:r>
      <w:r>
        <w:rPr>
          <w:rFonts w:ascii="黑体" w:eastAsia="黑体" w:hAnsi="黑体" w:hint="eastAsia"/>
        </w:rPr>
        <w:t>设置</w:t>
      </w:r>
      <w:r>
        <w:rPr>
          <w:rFonts w:ascii="黑体" w:eastAsia="黑体" w:hAnsi="黑体"/>
        </w:rPr>
        <w:t>入口。</w:t>
      </w:r>
    </w:p>
    <w:p w14:paraId="449F75F4" w14:textId="77777777" w:rsidR="00950950" w:rsidRPr="006A6069" w:rsidRDefault="00950950" w:rsidP="00950950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347CE93C" w14:textId="081AA854" w:rsidR="00950950" w:rsidRDefault="00BC7A12" w:rsidP="00950950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>此页面需要用户登陆才能进入。</w:t>
      </w:r>
    </w:p>
    <w:p w14:paraId="50C3F1A8" w14:textId="623EA37B" w:rsidR="00BC7A12" w:rsidRDefault="00CE2AA9" w:rsidP="00950950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>显示</w:t>
      </w:r>
      <w:r w:rsidR="00472434">
        <w:rPr>
          <w:rFonts w:ascii="黑体" w:eastAsia="黑体" w:hAnsi="黑体"/>
          <w:sz w:val="21"/>
        </w:rPr>
        <w:t>头像</w:t>
      </w:r>
      <w:r w:rsidR="00472434">
        <w:rPr>
          <w:rFonts w:ascii="黑体" w:eastAsia="黑体" w:hAnsi="黑体" w:hint="eastAsia"/>
          <w:sz w:val="21"/>
        </w:rPr>
        <w:t>和</w:t>
      </w:r>
      <w:r w:rsidR="00472434">
        <w:rPr>
          <w:rFonts w:ascii="黑体" w:eastAsia="黑体" w:hAnsi="黑体"/>
          <w:sz w:val="21"/>
        </w:rPr>
        <w:t>昵称</w:t>
      </w:r>
      <w:r>
        <w:rPr>
          <w:rFonts w:ascii="黑体" w:eastAsia="黑体" w:hAnsi="黑体"/>
          <w:sz w:val="21"/>
        </w:rPr>
        <w:t>，</w:t>
      </w:r>
      <w:r>
        <w:rPr>
          <w:rFonts w:ascii="黑体" w:eastAsia="黑体" w:hAnsi="黑体" w:hint="eastAsia"/>
          <w:sz w:val="21"/>
        </w:rPr>
        <w:t>设置</w:t>
      </w:r>
      <w:r>
        <w:rPr>
          <w:rFonts w:ascii="黑体" w:eastAsia="黑体" w:hAnsi="黑体"/>
          <w:sz w:val="21"/>
        </w:rPr>
        <w:t>入口，</w:t>
      </w:r>
      <w:r>
        <w:rPr>
          <w:rFonts w:ascii="黑体" w:eastAsia="黑体" w:hAnsi="黑体" w:hint="eastAsia"/>
          <w:sz w:val="21"/>
        </w:rPr>
        <w:t>消息</w:t>
      </w:r>
      <w:r>
        <w:rPr>
          <w:rFonts w:ascii="黑体" w:eastAsia="黑体" w:hAnsi="黑体"/>
          <w:sz w:val="21"/>
        </w:rPr>
        <w:t>入口，</w:t>
      </w:r>
      <w:r>
        <w:rPr>
          <w:rFonts w:ascii="黑体" w:eastAsia="黑体" w:hAnsi="黑体" w:hint="eastAsia"/>
          <w:sz w:val="21"/>
        </w:rPr>
        <w:t>收藏</w:t>
      </w:r>
      <w:r>
        <w:rPr>
          <w:rFonts w:ascii="黑体" w:eastAsia="黑体" w:hAnsi="黑体"/>
          <w:sz w:val="21"/>
        </w:rPr>
        <w:t>商品数量。</w:t>
      </w:r>
    </w:p>
    <w:p w14:paraId="3F3EAB4E" w14:textId="67AAA02C" w:rsidR="00CE2AA9" w:rsidRDefault="00CE2AA9" w:rsidP="00950950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点击</w:t>
      </w:r>
      <w:r>
        <w:rPr>
          <w:rFonts w:ascii="黑体" w:eastAsia="黑体" w:hAnsi="黑体"/>
          <w:sz w:val="21"/>
        </w:rPr>
        <w:t>头像，</w:t>
      </w:r>
      <w:r>
        <w:rPr>
          <w:rFonts w:ascii="黑体" w:eastAsia="黑体" w:hAnsi="黑体" w:hint="eastAsia"/>
          <w:sz w:val="21"/>
        </w:rPr>
        <w:t>昵称</w:t>
      </w:r>
      <w:r>
        <w:rPr>
          <w:rFonts w:ascii="黑体" w:eastAsia="黑体" w:hAnsi="黑体"/>
          <w:sz w:val="21"/>
        </w:rPr>
        <w:t>，</w:t>
      </w:r>
      <w:r>
        <w:rPr>
          <w:rFonts w:ascii="黑体" w:eastAsia="黑体" w:hAnsi="黑体" w:hint="eastAsia"/>
          <w:sz w:val="21"/>
        </w:rPr>
        <w:t>二维码</w:t>
      </w:r>
      <w:r>
        <w:rPr>
          <w:rFonts w:ascii="黑体" w:eastAsia="黑体" w:hAnsi="黑体"/>
          <w:sz w:val="21"/>
        </w:rPr>
        <w:t>，</w:t>
      </w:r>
      <w:r>
        <w:rPr>
          <w:rFonts w:ascii="黑体" w:eastAsia="黑体" w:hAnsi="黑体" w:hint="eastAsia"/>
          <w:sz w:val="21"/>
        </w:rPr>
        <w:t>设置</w:t>
      </w:r>
      <w:r>
        <w:rPr>
          <w:rFonts w:ascii="黑体" w:eastAsia="黑体" w:hAnsi="黑体"/>
          <w:sz w:val="21"/>
        </w:rPr>
        <w:t>，</w:t>
      </w:r>
      <w:r>
        <w:rPr>
          <w:rFonts w:ascii="黑体" w:eastAsia="黑体" w:hAnsi="黑体" w:hint="eastAsia"/>
          <w:sz w:val="21"/>
        </w:rPr>
        <w:t>跳转</w:t>
      </w:r>
      <w:r>
        <w:rPr>
          <w:rFonts w:ascii="黑体" w:eastAsia="黑体" w:hAnsi="黑体"/>
          <w:sz w:val="21"/>
        </w:rPr>
        <w:t>到设置页面。</w:t>
      </w:r>
    </w:p>
    <w:p w14:paraId="624E0F37" w14:textId="55DB16E0" w:rsidR="00CE2AA9" w:rsidRDefault="00CE2AA9" w:rsidP="00950950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点击</w:t>
      </w:r>
      <w:r>
        <w:rPr>
          <w:rFonts w:ascii="黑体" w:eastAsia="黑体" w:hAnsi="黑体"/>
          <w:sz w:val="21"/>
        </w:rPr>
        <w:t>消息图标进入消息列表。</w:t>
      </w:r>
    </w:p>
    <w:p w14:paraId="1737E1B8" w14:textId="2A6E2BC0" w:rsidR="00CE2AA9" w:rsidRDefault="00CE2AA9" w:rsidP="00950950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点击</w:t>
      </w:r>
      <w:r>
        <w:rPr>
          <w:rFonts w:ascii="黑体" w:eastAsia="黑体" w:hAnsi="黑体"/>
          <w:sz w:val="21"/>
        </w:rPr>
        <w:t>收藏宝贝，</w:t>
      </w:r>
      <w:r>
        <w:rPr>
          <w:rFonts w:ascii="黑体" w:eastAsia="黑体" w:hAnsi="黑体" w:hint="eastAsia"/>
          <w:sz w:val="21"/>
        </w:rPr>
        <w:t>进入</w:t>
      </w:r>
      <w:r>
        <w:rPr>
          <w:rFonts w:ascii="黑体" w:eastAsia="黑体" w:hAnsi="黑体"/>
          <w:sz w:val="21"/>
        </w:rPr>
        <w:t>收藏列表。</w:t>
      </w:r>
    </w:p>
    <w:p w14:paraId="370C633C" w14:textId="77777777" w:rsidR="00950950" w:rsidRDefault="00950950" w:rsidP="00950950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6A6069">
        <w:t>界面原型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7A780E" w:rsidRPr="00452DDA" w14:paraId="4000AEBB" w14:textId="77777777" w:rsidTr="00D65BF1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9A40A" w14:textId="77777777" w:rsidR="007A780E" w:rsidRPr="00452DDA" w:rsidRDefault="007A780E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170FA4" w14:textId="77777777" w:rsidR="007A780E" w:rsidRPr="00452DDA" w:rsidRDefault="007A780E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BFD1BC" w14:textId="77777777" w:rsidR="007A780E" w:rsidRPr="00452DDA" w:rsidRDefault="007A780E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DD3E5" w14:textId="77777777" w:rsidR="007A780E" w:rsidRPr="00452DDA" w:rsidRDefault="007A780E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6AD52" w14:textId="77777777" w:rsidR="007A780E" w:rsidRPr="00452DDA" w:rsidRDefault="007A780E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3CDF3" w14:textId="77777777" w:rsidR="007A780E" w:rsidRPr="00452DDA" w:rsidRDefault="007A780E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7A780E" w:rsidRPr="00452DDA" w14:paraId="776FA207" w14:textId="77777777" w:rsidTr="00D65BF1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3C1266" w14:textId="5E3EFB97" w:rsidR="007A780E" w:rsidRPr="003A1011" w:rsidRDefault="00BC7A12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3146AD98" wp14:editId="613A1613">
                  <wp:extent cx="1978025" cy="3236595"/>
                  <wp:effectExtent l="0" t="0" r="317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屏幕快照 2016-04-24 12.29.4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3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9AC46C" w14:textId="77777777" w:rsidR="007A780E" w:rsidRPr="00452DDA" w:rsidRDefault="007A780E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6E3654" w14:textId="77777777" w:rsidR="007A780E" w:rsidRPr="00452DDA" w:rsidRDefault="007A780E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271F37" w14:textId="77777777" w:rsidR="007A780E" w:rsidRPr="00452DDA" w:rsidRDefault="007A780E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40ADC2" w14:textId="168DDC01" w:rsidR="007A780E" w:rsidRPr="0040456C" w:rsidRDefault="008106DF" w:rsidP="00BC7A12">
            <w:pPr>
              <w:pStyle w:val="12"/>
              <w:ind w:left="360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设置，</w:t>
            </w:r>
            <w:r>
              <w:rPr>
                <w:rFonts w:ascii="黑体" w:eastAsia="黑体" w:hAnsi="黑体" w:hint="eastAsia"/>
                <w:sz w:val="18"/>
              </w:rPr>
              <w:t>消息</w:t>
            </w:r>
            <w:r>
              <w:rPr>
                <w:rFonts w:ascii="黑体" w:eastAsia="黑体" w:hAnsi="黑体"/>
                <w:sz w:val="18"/>
              </w:rPr>
              <w:t>，</w:t>
            </w:r>
            <w:r w:rsidR="00F73DE2">
              <w:rPr>
                <w:rFonts w:ascii="黑体" w:eastAsia="黑体" w:hAnsi="黑体"/>
                <w:sz w:val="18"/>
              </w:rPr>
              <w:t>收藏宝贝列表入口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56B521" w14:textId="06B1F388" w:rsidR="007A780E" w:rsidRPr="00452DDA" w:rsidRDefault="007A780E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</w:tr>
      <w:tr w:rsidR="007A780E" w:rsidRPr="00452DDA" w14:paraId="29701341" w14:textId="77777777" w:rsidTr="00D65BF1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10A7EE3E" w14:textId="77777777" w:rsidR="007A780E" w:rsidRPr="00452DDA" w:rsidRDefault="007A780E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6B7234" w14:textId="77777777" w:rsidR="007A780E" w:rsidRPr="00452DDA" w:rsidRDefault="007A780E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608F8C6" w14:textId="77777777" w:rsidR="007A780E" w:rsidRPr="00452DDA" w:rsidRDefault="007A780E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底部导航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13CB380" w14:textId="77777777" w:rsidR="007A780E" w:rsidRPr="00C3519E" w:rsidRDefault="007A780E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0BEFABD" w14:textId="77777777" w:rsidR="007A780E" w:rsidRPr="00452DDA" w:rsidRDefault="007A780E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点击切换一级页面内容。选中状态高亮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9A5D1D8" w14:textId="77777777" w:rsidR="007A780E" w:rsidRPr="00452DDA" w:rsidRDefault="007A780E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新品，精选，分类，购物车，个人中心</w:t>
            </w:r>
          </w:p>
        </w:tc>
      </w:tr>
      <w:tr w:rsidR="007A780E" w:rsidRPr="00452DDA" w14:paraId="0FCBAB0E" w14:textId="77777777" w:rsidTr="00D65BF1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4B9F6401" w14:textId="77777777" w:rsidR="007A780E" w:rsidRPr="00452DDA" w:rsidRDefault="007A780E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C4777" w14:textId="692C3EAD" w:rsidR="007A780E" w:rsidRPr="00452DDA" w:rsidRDefault="007A780E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3DE768D" w14:textId="6B063BAD" w:rsidR="007A780E" w:rsidRDefault="007A780E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876BC4B" w14:textId="1E11EFB8" w:rsidR="007A780E" w:rsidRDefault="007A780E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E223E25" w14:textId="4BA35D4B" w:rsidR="007A780E" w:rsidRDefault="007A780E" w:rsidP="00BD3E0F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2B6F46D" w14:textId="77777777" w:rsidR="007A780E" w:rsidRPr="00452DDA" w:rsidRDefault="007A780E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</w:tbl>
    <w:p w14:paraId="7F65584E" w14:textId="77777777" w:rsidR="007A780E" w:rsidRPr="007A780E" w:rsidRDefault="007A780E" w:rsidP="007A780E">
      <w:pPr>
        <w:rPr>
          <w:rFonts w:hint="eastAsia"/>
        </w:rPr>
      </w:pPr>
    </w:p>
    <w:p w14:paraId="7147D6BA" w14:textId="77777777" w:rsidR="00C550DB" w:rsidRPr="006A6069" w:rsidRDefault="00C550DB" w:rsidP="00C550DB">
      <w:pPr>
        <w:pStyle w:val="4"/>
        <w:rPr>
          <w:kern w:val="0"/>
        </w:rPr>
      </w:pPr>
      <w:r>
        <w:rPr>
          <w:rFonts w:hint="eastAsia"/>
          <w:kern w:val="0"/>
        </w:rPr>
        <w:t>(</w:t>
      </w:r>
      <w:r>
        <w:rPr>
          <w:rFonts w:hint="eastAsia"/>
          <w:kern w:val="0"/>
        </w:rPr>
        <w:t>九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注册</w:t>
      </w:r>
      <w:r w:rsidRPr="006A6069">
        <w:rPr>
          <w:kern w:val="0"/>
        </w:rPr>
        <w:t>页面</w:t>
      </w:r>
    </w:p>
    <w:p w14:paraId="6C0586EB" w14:textId="77777777" w:rsidR="00C550DB" w:rsidRPr="006A6069" w:rsidRDefault="00C550DB" w:rsidP="00C550DB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2B15CE33" w14:textId="1294D25E" w:rsidR="00C550DB" w:rsidRPr="00452DDA" w:rsidRDefault="002101D0" w:rsidP="00C550DB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用户</w:t>
      </w:r>
      <w:r>
        <w:rPr>
          <w:rFonts w:ascii="黑体" w:eastAsia="黑体" w:hAnsi="黑体" w:hint="eastAsia"/>
        </w:rPr>
        <w:t>填写</w:t>
      </w:r>
      <w:r w:rsidR="00387BB6">
        <w:rPr>
          <w:rFonts w:ascii="黑体" w:eastAsia="黑体" w:hAnsi="黑体"/>
        </w:rPr>
        <w:t>用户名，</w:t>
      </w:r>
      <w:r w:rsidR="00387BB6">
        <w:rPr>
          <w:rFonts w:ascii="黑体" w:eastAsia="黑体" w:hAnsi="黑体" w:hint="eastAsia"/>
        </w:rPr>
        <w:t>昵称</w:t>
      </w:r>
      <w:r w:rsidR="00387BB6">
        <w:rPr>
          <w:rFonts w:ascii="黑体" w:eastAsia="黑体" w:hAnsi="黑体"/>
        </w:rPr>
        <w:t>，</w:t>
      </w:r>
      <w:r w:rsidR="00387BB6">
        <w:rPr>
          <w:rFonts w:ascii="黑体" w:eastAsia="黑体" w:hAnsi="黑体" w:hint="eastAsia"/>
        </w:rPr>
        <w:t>密码</w:t>
      </w:r>
      <w:r w:rsidR="00387BB6">
        <w:rPr>
          <w:rFonts w:ascii="黑体" w:eastAsia="黑体" w:hAnsi="黑体"/>
        </w:rPr>
        <w:t>和头像信息注册账号。</w:t>
      </w:r>
    </w:p>
    <w:p w14:paraId="7E94327F" w14:textId="77777777" w:rsidR="00C550DB" w:rsidRPr="006A6069" w:rsidRDefault="00C550DB" w:rsidP="00C550DB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16622647" w14:textId="2412A6B0" w:rsidR="00C550DB" w:rsidRDefault="00876A91" w:rsidP="00C550DB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>在登陆</w:t>
      </w:r>
      <w:r>
        <w:rPr>
          <w:rFonts w:ascii="黑体" w:eastAsia="黑体" w:hAnsi="黑体" w:hint="eastAsia"/>
          <w:sz w:val="21"/>
        </w:rPr>
        <w:t>页面</w:t>
      </w:r>
      <w:r>
        <w:rPr>
          <w:rFonts w:ascii="黑体" w:eastAsia="黑体" w:hAnsi="黑体"/>
          <w:sz w:val="21"/>
        </w:rPr>
        <w:t>可以跳转到注册页面。</w:t>
      </w:r>
    </w:p>
    <w:p w14:paraId="3D19DBD1" w14:textId="0B333311" w:rsidR="00876A91" w:rsidRDefault="00876A91" w:rsidP="00C550DB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注册</w:t>
      </w:r>
      <w:r>
        <w:rPr>
          <w:rFonts w:ascii="黑体" w:eastAsia="黑体" w:hAnsi="黑体"/>
          <w:sz w:val="21"/>
        </w:rPr>
        <w:t>需要填写所有信息，</w:t>
      </w:r>
      <w:r>
        <w:rPr>
          <w:rFonts w:ascii="黑体" w:eastAsia="黑体" w:hAnsi="黑体" w:hint="eastAsia"/>
          <w:sz w:val="21"/>
        </w:rPr>
        <w:t>点击</w:t>
      </w:r>
      <w:r>
        <w:rPr>
          <w:rFonts w:ascii="黑体" w:eastAsia="黑体" w:hAnsi="黑体"/>
          <w:sz w:val="21"/>
        </w:rPr>
        <w:t>注册会依次注册本地服务器和</w:t>
      </w:r>
      <w:r>
        <w:rPr>
          <w:rFonts w:ascii="黑体" w:eastAsia="黑体" w:hAnsi="黑体" w:hint="eastAsia"/>
          <w:sz w:val="21"/>
        </w:rPr>
        <w:t>环信</w:t>
      </w:r>
      <w:r>
        <w:rPr>
          <w:rFonts w:ascii="黑体" w:eastAsia="黑体" w:hAnsi="黑体"/>
          <w:sz w:val="21"/>
        </w:rPr>
        <w:t>服务器。</w:t>
      </w:r>
    </w:p>
    <w:p w14:paraId="4E633A40" w14:textId="77777777" w:rsidR="00C550DB" w:rsidRPr="006A6069" w:rsidRDefault="00C550DB" w:rsidP="00C550DB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6A6069">
        <w:t>界面原型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BC4807" w:rsidRPr="00452DDA" w14:paraId="1FF4D2B8" w14:textId="77777777" w:rsidTr="00D65BF1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025149" w14:textId="77777777" w:rsidR="00BC4807" w:rsidRPr="00452DDA" w:rsidRDefault="00BC4807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553C2" w14:textId="77777777" w:rsidR="00BC4807" w:rsidRPr="00452DDA" w:rsidRDefault="00BC4807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B0514" w14:textId="77777777" w:rsidR="00BC4807" w:rsidRPr="00452DDA" w:rsidRDefault="00BC4807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EB4AB" w14:textId="77777777" w:rsidR="00BC4807" w:rsidRPr="00452DDA" w:rsidRDefault="00BC4807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05ED3E" w14:textId="77777777" w:rsidR="00BC4807" w:rsidRPr="00452DDA" w:rsidRDefault="00BC4807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6B5DA8" w14:textId="77777777" w:rsidR="00BC4807" w:rsidRPr="00452DDA" w:rsidRDefault="00BC4807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BC4807" w:rsidRPr="00452DDA" w14:paraId="44DDC113" w14:textId="77777777" w:rsidTr="00D65BF1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44AAC6" w14:textId="3057592E" w:rsidR="00BC4807" w:rsidRPr="003A1011" w:rsidRDefault="00BC4807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2204F774" wp14:editId="2BDB8470">
                  <wp:extent cx="1978025" cy="3223895"/>
                  <wp:effectExtent l="0" t="0" r="3175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屏幕快照 2016-04-25 09.57.28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81DCE" w14:textId="77777777" w:rsidR="00BC4807" w:rsidRPr="00452DDA" w:rsidRDefault="00BC4807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7C6AA8" w14:textId="77777777" w:rsidR="00BC4807" w:rsidRPr="00452DDA" w:rsidRDefault="00BC4807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14B4EF" w14:textId="77777777" w:rsidR="00BC4807" w:rsidRPr="00452DDA" w:rsidRDefault="00BC4807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6DD8B7" w14:textId="004F2686" w:rsidR="00BC4807" w:rsidRPr="0040456C" w:rsidRDefault="000E3C79" w:rsidP="00D65BF1">
            <w:pPr>
              <w:pStyle w:val="12"/>
              <w:ind w:left="360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输入</w:t>
            </w:r>
            <w:r>
              <w:rPr>
                <w:rFonts w:ascii="黑体" w:eastAsia="黑体" w:hAnsi="黑体"/>
                <w:sz w:val="18"/>
              </w:rPr>
              <w:t>用户名，昵称，</w:t>
            </w:r>
            <w:r>
              <w:rPr>
                <w:rFonts w:ascii="黑体" w:eastAsia="黑体" w:hAnsi="黑体" w:hint="eastAsia"/>
                <w:sz w:val="18"/>
              </w:rPr>
              <w:t>密码</w:t>
            </w:r>
            <w:r>
              <w:rPr>
                <w:rFonts w:ascii="黑体" w:eastAsia="黑体" w:hAnsi="黑体"/>
                <w:sz w:val="18"/>
              </w:rPr>
              <w:t>，上传</w:t>
            </w:r>
            <w:r>
              <w:rPr>
                <w:rFonts w:ascii="黑体" w:eastAsia="黑体" w:hAnsi="黑体" w:hint="eastAsia"/>
                <w:sz w:val="18"/>
              </w:rPr>
              <w:t>头像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1FBE8C" w14:textId="77777777" w:rsidR="00BC4807" w:rsidRPr="00452DDA" w:rsidRDefault="00BC4807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</w:tr>
      <w:tr w:rsidR="00BC4807" w:rsidRPr="00452DDA" w14:paraId="342F5777" w14:textId="77777777" w:rsidTr="00D65BF1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0A44C2EF" w14:textId="77777777" w:rsidR="00BC4807" w:rsidRPr="00452DDA" w:rsidRDefault="00BC4807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F6F3D0" w14:textId="77777777" w:rsidR="00BC4807" w:rsidRPr="00452DDA" w:rsidRDefault="00BC4807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EF433C0" w14:textId="26CB13DD" w:rsidR="00BC4807" w:rsidRPr="00452DDA" w:rsidRDefault="001060EA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顶部返回按钮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97227A4" w14:textId="77777777" w:rsidR="00BC4807" w:rsidRPr="00C3519E" w:rsidRDefault="00BC4807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B677EB7" w14:textId="63530D74" w:rsidR="00BC4807" w:rsidRPr="00452DDA" w:rsidRDefault="001060EA" w:rsidP="001060E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可以返回登陆页面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C751EE6" w14:textId="1678719A" w:rsidR="00BC4807" w:rsidRPr="00452DDA" w:rsidRDefault="00BC4807" w:rsidP="001060EA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  <w:tr w:rsidR="00BC4807" w:rsidRPr="00452DDA" w14:paraId="0CB1BEF0" w14:textId="77777777" w:rsidTr="00D65BF1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173B3817" w14:textId="77777777" w:rsidR="00BC4807" w:rsidRPr="00452DDA" w:rsidRDefault="00BC4807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38540" w14:textId="77777777" w:rsidR="00BC4807" w:rsidRPr="00452DDA" w:rsidRDefault="00BC4807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47BB940" w14:textId="77777777" w:rsidR="00BC4807" w:rsidRDefault="00BC4807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97E8D49" w14:textId="77777777" w:rsidR="00BC4807" w:rsidRDefault="00BC4807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6FF1CD6" w14:textId="77777777" w:rsidR="00BC4807" w:rsidRDefault="00BC4807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402061F" w14:textId="77777777" w:rsidR="00BC4807" w:rsidRPr="00452DDA" w:rsidRDefault="00BC4807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</w:tbl>
    <w:p w14:paraId="4FBE7587" w14:textId="77777777" w:rsidR="00B11470" w:rsidRPr="00C550DB" w:rsidRDefault="00B11470" w:rsidP="00B11470"/>
    <w:p w14:paraId="58AF926F" w14:textId="77777777" w:rsidR="001A4233" w:rsidRPr="006A6069" w:rsidRDefault="001A4233" w:rsidP="001A4233">
      <w:pPr>
        <w:pStyle w:val="4"/>
        <w:rPr>
          <w:kern w:val="0"/>
        </w:rPr>
      </w:pPr>
      <w:r>
        <w:rPr>
          <w:rFonts w:hint="eastAsia"/>
          <w:kern w:val="0"/>
        </w:rPr>
        <w:lastRenderedPageBreak/>
        <w:t>(</w:t>
      </w:r>
      <w:r>
        <w:rPr>
          <w:rFonts w:hint="eastAsia"/>
          <w:kern w:val="0"/>
        </w:rPr>
        <w:t>十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登陆</w:t>
      </w:r>
      <w:r w:rsidRPr="006A6069">
        <w:rPr>
          <w:kern w:val="0"/>
        </w:rPr>
        <w:t>页面</w:t>
      </w:r>
    </w:p>
    <w:p w14:paraId="629196B8" w14:textId="77777777" w:rsidR="001A4233" w:rsidRPr="006A6069" w:rsidRDefault="001A4233" w:rsidP="001A4233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06500E5A" w14:textId="0B9E3F86" w:rsidR="001A4233" w:rsidRPr="00452DDA" w:rsidRDefault="00EB6DFD" w:rsidP="001A4233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登陆账号，</w:t>
      </w:r>
      <w:r>
        <w:rPr>
          <w:rFonts w:ascii="黑体" w:eastAsia="黑体" w:hAnsi="黑体" w:hint="eastAsia"/>
        </w:rPr>
        <w:t>可以</w:t>
      </w:r>
      <w:r>
        <w:rPr>
          <w:rFonts w:ascii="黑体" w:eastAsia="黑体" w:hAnsi="黑体"/>
        </w:rPr>
        <w:t>显示个人中心，</w:t>
      </w:r>
      <w:r>
        <w:rPr>
          <w:rFonts w:ascii="黑体" w:eastAsia="黑体" w:hAnsi="黑体" w:hint="eastAsia"/>
        </w:rPr>
        <w:t>购物车</w:t>
      </w:r>
      <w:r>
        <w:rPr>
          <w:rFonts w:ascii="黑体" w:eastAsia="黑体" w:hAnsi="黑体"/>
        </w:rPr>
        <w:t>信息。</w:t>
      </w:r>
    </w:p>
    <w:p w14:paraId="48434FB0" w14:textId="77777777" w:rsidR="001A4233" w:rsidRPr="006A6069" w:rsidRDefault="001A4233" w:rsidP="001A4233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5954E73B" w14:textId="23B4BE77" w:rsidR="001A4233" w:rsidRDefault="008D0F4B" w:rsidP="001A423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>登陆</w:t>
      </w:r>
      <w:r>
        <w:rPr>
          <w:rFonts w:ascii="黑体" w:eastAsia="黑体" w:hAnsi="黑体" w:hint="eastAsia"/>
          <w:sz w:val="21"/>
        </w:rPr>
        <w:t>服务器</w:t>
      </w:r>
      <w:r>
        <w:rPr>
          <w:rFonts w:ascii="黑体" w:eastAsia="黑体" w:hAnsi="黑体"/>
          <w:sz w:val="21"/>
        </w:rPr>
        <w:t>，</w:t>
      </w:r>
      <w:r>
        <w:rPr>
          <w:rFonts w:ascii="黑体" w:eastAsia="黑体" w:hAnsi="黑体" w:hint="eastAsia"/>
          <w:sz w:val="21"/>
        </w:rPr>
        <w:t>验证</w:t>
      </w:r>
      <w:r>
        <w:rPr>
          <w:rFonts w:ascii="黑体" w:eastAsia="黑体" w:hAnsi="黑体"/>
          <w:sz w:val="21"/>
        </w:rPr>
        <w:t>账号密码，</w:t>
      </w:r>
      <w:r>
        <w:rPr>
          <w:rFonts w:ascii="黑体" w:eastAsia="黑体" w:hAnsi="黑体" w:hint="eastAsia"/>
          <w:sz w:val="21"/>
        </w:rPr>
        <w:t>登陆</w:t>
      </w:r>
      <w:r>
        <w:rPr>
          <w:rFonts w:ascii="黑体" w:eastAsia="黑体" w:hAnsi="黑体"/>
          <w:sz w:val="21"/>
        </w:rPr>
        <w:t>成功后将信息保存，登陆失败后提示失败原因。</w:t>
      </w:r>
    </w:p>
    <w:p w14:paraId="2937A989" w14:textId="77777777" w:rsidR="001A4233" w:rsidRDefault="001A4233" w:rsidP="001A4233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6A6069">
        <w:t>界面原型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A50E94" w:rsidRPr="00452DDA" w14:paraId="0DEBB428" w14:textId="77777777" w:rsidTr="00D65BF1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A9850" w14:textId="77777777" w:rsidR="00A50E94" w:rsidRPr="00452DDA" w:rsidRDefault="00A50E9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D206E4" w14:textId="77777777" w:rsidR="00A50E94" w:rsidRPr="00452DDA" w:rsidRDefault="00A50E9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F0A6E" w14:textId="77777777" w:rsidR="00A50E94" w:rsidRPr="00452DDA" w:rsidRDefault="00A50E9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0013D" w14:textId="77777777" w:rsidR="00A50E94" w:rsidRPr="00452DDA" w:rsidRDefault="00A50E9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C74DA" w14:textId="77777777" w:rsidR="00A50E94" w:rsidRPr="00452DDA" w:rsidRDefault="00A50E9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B940E" w14:textId="77777777" w:rsidR="00A50E94" w:rsidRPr="00452DDA" w:rsidRDefault="00A50E9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A50E94" w:rsidRPr="00452DDA" w14:paraId="514763A3" w14:textId="77777777" w:rsidTr="00D65BF1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6B188E" w14:textId="4C2244EB" w:rsidR="00A50E94" w:rsidRPr="003A1011" w:rsidRDefault="00A50E94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59BADA44" wp14:editId="1F7A3037">
                  <wp:extent cx="1978025" cy="3042285"/>
                  <wp:effectExtent l="0" t="0" r="3175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屏幕快照 2016-04-25 10.08.49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04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99D800" w14:textId="77777777" w:rsidR="00A50E94" w:rsidRPr="00452DDA" w:rsidRDefault="00A50E9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005EBA" w14:textId="77777777" w:rsidR="00A50E94" w:rsidRPr="00452DDA" w:rsidRDefault="00A50E9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3EE09B" w14:textId="77777777" w:rsidR="00A50E94" w:rsidRPr="00452DDA" w:rsidRDefault="00A50E94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3B8EBF" w14:textId="1232CE5B" w:rsidR="00A50E94" w:rsidRPr="0040456C" w:rsidRDefault="00A50E94" w:rsidP="00D65BF1">
            <w:pPr>
              <w:pStyle w:val="12"/>
              <w:ind w:left="360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输入</w:t>
            </w:r>
            <w:r>
              <w:rPr>
                <w:rFonts w:ascii="黑体" w:eastAsia="黑体" w:hAnsi="黑体"/>
                <w:sz w:val="18"/>
              </w:rPr>
              <w:t>用户名，</w:t>
            </w:r>
            <w:r>
              <w:rPr>
                <w:rFonts w:ascii="黑体" w:eastAsia="黑体" w:hAnsi="黑体" w:hint="eastAsia"/>
                <w:sz w:val="18"/>
              </w:rPr>
              <w:t>密码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E019B8" w14:textId="504979F5" w:rsidR="00A50E94" w:rsidRPr="00452DDA" w:rsidRDefault="001D7FE5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登陆账号</w:t>
            </w:r>
          </w:p>
        </w:tc>
      </w:tr>
      <w:tr w:rsidR="00A50E94" w:rsidRPr="00452DDA" w14:paraId="60C4F398" w14:textId="77777777" w:rsidTr="00D65BF1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3AC63C1B" w14:textId="77777777" w:rsidR="00A50E94" w:rsidRPr="00452DDA" w:rsidRDefault="00A50E94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CB41E" w14:textId="77777777" w:rsidR="00A50E94" w:rsidRPr="00452DDA" w:rsidRDefault="00A50E94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696DAB6" w14:textId="77777777" w:rsidR="00A50E94" w:rsidRPr="00452DDA" w:rsidRDefault="00A50E94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顶部返回按钮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4513C9A" w14:textId="77777777" w:rsidR="00A50E94" w:rsidRPr="00C3519E" w:rsidRDefault="00A50E94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B8EBA89" w14:textId="36A687C8" w:rsidR="00A50E94" w:rsidRPr="00452DDA" w:rsidRDefault="00A50E94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可以返回</w:t>
            </w:r>
            <w:r w:rsidR="00A513C7">
              <w:rPr>
                <w:rFonts w:ascii="黑体" w:eastAsia="黑体" w:hAnsi="黑体" w:hint="eastAsia"/>
                <w:sz w:val="18"/>
              </w:rPr>
              <w:t>之前</w:t>
            </w:r>
            <w:r w:rsidR="00A513C7">
              <w:rPr>
                <w:rFonts w:ascii="黑体" w:eastAsia="黑体" w:hAnsi="黑体"/>
                <w:sz w:val="18"/>
              </w:rPr>
              <w:t>页面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D96E466" w14:textId="77777777" w:rsidR="00A50E94" w:rsidRPr="00452DDA" w:rsidRDefault="00A50E94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  <w:tr w:rsidR="00A50E94" w:rsidRPr="00452DDA" w14:paraId="55048825" w14:textId="77777777" w:rsidTr="00D65BF1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7EC2068D" w14:textId="77777777" w:rsidR="00A50E94" w:rsidRPr="00452DDA" w:rsidRDefault="00A50E94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82447C" w14:textId="2674D564" w:rsidR="00A50E94" w:rsidRPr="00452DDA" w:rsidRDefault="00671B83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48A2D3A" w14:textId="5AD7EF59" w:rsidR="00A50E94" w:rsidRDefault="00671B83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免费注册按钮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3F5DE5E" w14:textId="2906075E" w:rsidR="00A50E94" w:rsidRDefault="00671B83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A607CE4" w14:textId="1FD6D7C9" w:rsidR="00A50E94" w:rsidRDefault="00671B83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跳转</w:t>
            </w:r>
            <w:r>
              <w:rPr>
                <w:rFonts w:ascii="黑体" w:eastAsia="黑体" w:hAnsi="黑体"/>
                <w:sz w:val="18"/>
              </w:rPr>
              <w:t>到注册页面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2A3E7E8" w14:textId="77777777" w:rsidR="00A50E94" w:rsidRPr="00452DDA" w:rsidRDefault="00A50E94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</w:tbl>
    <w:p w14:paraId="01C2A0AC" w14:textId="77777777" w:rsidR="00A50E94" w:rsidRPr="00A50E94" w:rsidRDefault="00A50E94" w:rsidP="00A50E94">
      <w:pPr>
        <w:rPr>
          <w:rFonts w:hint="eastAsia"/>
        </w:rPr>
      </w:pPr>
    </w:p>
    <w:p w14:paraId="576FC436" w14:textId="6352FCCA" w:rsidR="000C1987" w:rsidRPr="006A6069" w:rsidRDefault="000C1987" w:rsidP="000C1987">
      <w:pPr>
        <w:pStyle w:val="4"/>
        <w:rPr>
          <w:rFonts w:hint="eastAsia"/>
          <w:kern w:val="0"/>
        </w:rPr>
      </w:pPr>
      <w:r>
        <w:rPr>
          <w:rFonts w:hint="eastAsia"/>
          <w:kern w:val="0"/>
        </w:rPr>
        <w:lastRenderedPageBreak/>
        <w:t>(</w:t>
      </w:r>
      <w:r>
        <w:rPr>
          <w:rFonts w:hint="eastAsia"/>
          <w:kern w:val="0"/>
        </w:rPr>
        <w:t>十一</w:t>
      </w:r>
      <w:r>
        <w:rPr>
          <w:rFonts w:hint="eastAsia"/>
          <w:kern w:val="0"/>
        </w:rPr>
        <w:t>)</w:t>
      </w:r>
      <w:r w:rsidR="00A945B6">
        <w:rPr>
          <w:rFonts w:hint="eastAsia"/>
          <w:kern w:val="0"/>
        </w:rPr>
        <w:t>收藏</w:t>
      </w:r>
      <w:r w:rsidR="00A945B6">
        <w:rPr>
          <w:kern w:val="0"/>
        </w:rPr>
        <w:t>的宝贝</w:t>
      </w:r>
    </w:p>
    <w:p w14:paraId="75C7247B" w14:textId="77777777" w:rsidR="000C1987" w:rsidRPr="006A6069" w:rsidRDefault="000C1987" w:rsidP="000C1987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73CF6CDB" w14:textId="72ED0CF5" w:rsidR="000C1987" w:rsidRPr="00452DDA" w:rsidRDefault="009C4D2A" w:rsidP="000C1987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 w:hint="eastAsia"/>
        </w:rPr>
      </w:pPr>
      <w:r>
        <w:rPr>
          <w:rFonts w:ascii="黑体" w:eastAsia="黑体" w:hAnsi="黑体"/>
        </w:rPr>
        <w:t>以列表形式显示收藏的商品</w:t>
      </w:r>
    </w:p>
    <w:p w14:paraId="778FF63B" w14:textId="77777777" w:rsidR="000C1987" w:rsidRDefault="000C1987" w:rsidP="000C1987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11CC066F" w14:textId="7F061C26" w:rsidR="00D549DB" w:rsidRPr="00D549DB" w:rsidRDefault="00D549DB" w:rsidP="00D549DB">
      <w:r>
        <w:rPr>
          <w:rFonts w:hint="eastAsia"/>
        </w:rPr>
        <w:t>显示</w:t>
      </w:r>
      <w:r>
        <w:t>当前登陆用户收藏的商品列表，</w:t>
      </w:r>
      <w:r>
        <w:rPr>
          <w:rFonts w:hint="eastAsia"/>
        </w:rPr>
        <w:t>可以</w:t>
      </w:r>
      <w:r w:rsidR="0060098D">
        <w:t>点击右上角的删除按钮，</w:t>
      </w:r>
      <w:r w:rsidR="0060098D">
        <w:rPr>
          <w:rFonts w:hint="eastAsia"/>
        </w:rPr>
        <w:t>取消</w:t>
      </w:r>
      <w:r w:rsidR="0060098D">
        <w:t>收藏。</w:t>
      </w:r>
    </w:p>
    <w:p w14:paraId="01B8AF59" w14:textId="78E2C8DA" w:rsidR="00A945B6" w:rsidRDefault="004E07E1" w:rsidP="004E07E1">
      <w:pPr>
        <w:pStyle w:val="5"/>
      </w:pPr>
      <w:r>
        <w:t>3</w:t>
      </w:r>
      <w:r>
        <w:t>、</w:t>
      </w:r>
      <w:r>
        <w:rPr>
          <w:rFonts w:hint="eastAsia"/>
        </w:rPr>
        <w:t>界面</w:t>
      </w:r>
      <w:r>
        <w:t>原型</w:t>
      </w:r>
    </w:p>
    <w:p w14:paraId="2F403FB1" w14:textId="77777777" w:rsidR="004E07E1" w:rsidRPr="004E07E1" w:rsidRDefault="004E07E1" w:rsidP="004E07E1">
      <w:pPr>
        <w:rPr>
          <w:rFonts w:hint="eastAsia"/>
        </w:rPr>
      </w:pP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9C4D2A" w:rsidRPr="00452DDA" w14:paraId="25415917" w14:textId="77777777" w:rsidTr="00D65BF1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6BD26" w14:textId="77777777" w:rsidR="009C4D2A" w:rsidRPr="00452DDA" w:rsidRDefault="009C4D2A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312B4" w14:textId="77777777" w:rsidR="009C4D2A" w:rsidRPr="00452DDA" w:rsidRDefault="009C4D2A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014A32" w14:textId="77777777" w:rsidR="009C4D2A" w:rsidRPr="00452DDA" w:rsidRDefault="009C4D2A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852F4" w14:textId="77777777" w:rsidR="009C4D2A" w:rsidRPr="00452DDA" w:rsidRDefault="009C4D2A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33EF8" w14:textId="77777777" w:rsidR="009C4D2A" w:rsidRPr="00452DDA" w:rsidRDefault="009C4D2A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F39254" w14:textId="77777777" w:rsidR="009C4D2A" w:rsidRPr="00452DDA" w:rsidRDefault="009C4D2A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9C4D2A" w:rsidRPr="00452DDA" w14:paraId="2E616204" w14:textId="77777777" w:rsidTr="00D65BF1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038026" w14:textId="63F07368" w:rsidR="009C4D2A" w:rsidRPr="003A1011" w:rsidRDefault="00312167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1A884C21" wp14:editId="11345269">
                  <wp:extent cx="1978025" cy="3251835"/>
                  <wp:effectExtent l="0" t="0" r="317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屏幕快照 2016-04-25 10.35.3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5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825DF" w14:textId="77777777" w:rsidR="009C4D2A" w:rsidRPr="00452DDA" w:rsidRDefault="009C4D2A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B19D5A" w14:textId="77777777" w:rsidR="009C4D2A" w:rsidRPr="00452DDA" w:rsidRDefault="009C4D2A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EE4828" w14:textId="77777777" w:rsidR="009C4D2A" w:rsidRPr="00452DDA" w:rsidRDefault="009C4D2A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5304CB" w14:textId="2421D0B0" w:rsidR="0001686B" w:rsidRPr="0040456C" w:rsidRDefault="008F4CB2" w:rsidP="00D65BF1">
            <w:pPr>
              <w:pStyle w:val="12"/>
              <w:ind w:left="360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查看</w:t>
            </w:r>
            <w:r>
              <w:rPr>
                <w:rFonts w:ascii="黑体" w:eastAsia="黑体" w:hAnsi="黑体"/>
                <w:sz w:val="18"/>
              </w:rPr>
              <w:t>商品详情，</w:t>
            </w:r>
            <w:r>
              <w:rPr>
                <w:rFonts w:ascii="黑体" w:eastAsia="黑体" w:hAnsi="黑体" w:hint="eastAsia"/>
                <w:sz w:val="18"/>
              </w:rPr>
              <w:t>取消</w:t>
            </w:r>
            <w:r>
              <w:rPr>
                <w:rFonts w:ascii="黑体" w:eastAsia="黑体" w:hAnsi="黑体"/>
                <w:sz w:val="18"/>
              </w:rPr>
              <w:t>收藏商品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370A00" w14:textId="77777777" w:rsidR="008F4CB2" w:rsidRDefault="008F4CB2" w:rsidP="008F4CB2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>
              <w:rPr>
                <w:rFonts w:ascii="黑体" w:eastAsia="黑体" w:hAnsi="黑体"/>
                <w:sz w:val="18"/>
              </w:rPr>
              <w:t>商品可以进入商品详情</w:t>
            </w:r>
          </w:p>
          <w:p w14:paraId="1FEBA68E" w14:textId="18879312" w:rsidR="009C4D2A" w:rsidRPr="00452DDA" w:rsidRDefault="008F4CB2" w:rsidP="008F4CB2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>
              <w:rPr>
                <w:rFonts w:ascii="黑体" w:eastAsia="黑体" w:hAnsi="黑体"/>
                <w:sz w:val="18"/>
              </w:rPr>
              <w:t>右上角删除按钮，</w:t>
            </w:r>
            <w:r>
              <w:rPr>
                <w:rFonts w:ascii="黑体" w:eastAsia="黑体" w:hAnsi="黑体" w:hint="eastAsia"/>
                <w:sz w:val="18"/>
              </w:rPr>
              <w:t>可以</w:t>
            </w:r>
            <w:r>
              <w:rPr>
                <w:rFonts w:ascii="黑体" w:eastAsia="黑体" w:hAnsi="黑体"/>
                <w:sz w:val="18"/>
              </w:rPr>
              <w:t>取消收藏</w:t>
            </w:r>
          </w:p>
        </w:tc>
      </w:tr>
      <w:tr w:rsidR="009C4D2A" w:rsidRPr="00452DDA" w14:paraId="6A989710" w14:textId="77777777" w:rsidTr="00D65BF1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68F9F16B" w14:textId="77777777" w:rsidR="009C4D2A" w:rsidRPr="00452DDA" w:rsidRDefault="009C4D2A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F7807" w14:textId="77777777" w:rsidR="009C4D2A" w:rsidRPr="00452DDA" w:rsidRDefault="009C4D2A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19C7C70" w14:textId="77777777" w:rsidR="009C4D2A" w:rsidRPr="00452DDA" w:rsidRDefault="009C4D2A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顶部返回按钮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B5E8AA2" w14:textId="77777777" w:rsidR="009C4D2A" w:rsidRPr="00C3519E" w:rsidRDefault="009C4D2A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4F960AA" w14:textId="61BA2C07" w:rsidR="009C4D2A" w:rsidRPr="00452DDA" w:rsidRDefault="009C4D2A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可以返回</w:t>
            </w:r>
            <w:r w:rsidR="00EF38A5">
              <w:rPr>
                <w:rFonts w:ascii="黑体" w:eastAsia="黑体" w:hAnsi="黑体"/>
                <w:sz w:val="18"/>
              </w:rPr>
              <w:t>个人中心页面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DFE29DC" w14:textId="77777777" w:rsidR="009C4D2A" w:rsidRPr="00452DDA" w:rsidRDefault="009C4D2A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  <w:tr w:rsidR="009C4D2A" w:rsidRPr="00452DDA" w14:paraId="5BB84CAA" w14:textId="77777777" w:rsidTr="00D65BF1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7AE83F37" w14:textId="77777777" w:rsidR="009C4D2A" w:rsidRPr="00452DDA" w:rsidRDefault="009C4D2A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E0B3B" w14:textId="1369DB26" w:rsidR="009C4D2A" w:rsidRPr="00452DDA" w:rsidRDefault="00815160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D919FCB" w14:textId="65A99948" w:rsidR="009C4D2A" w:rsidRDefault="00815160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下拉刷新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6ABDB8E" w14:textId="435C1F5C" w:rsidR="009C4D2A" w:rsidRDefault="00815160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下拉</w:t>
            </w:r>
            <w:r>
              <w:rPr>
                <w:rFonts w:ascii="黑体" w:eastAsia="黑体" w:hAnsi="黑体" w:hint="eastAsia"/>
                <w:sz w:val="18"/>
              </w:rPr>
              <w:t>操作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A12A1E4" w14:textId="7CF0B656" w:rsidR="009C4D2A" w:rsidRDefault="00CD13E5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更新数据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7D9705C" w14:textId="743FEEF5" w:rsidR="009C4D2A" w:rsidRPr="00452DDA" w:rsidRDefault="00815160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下拉刷新列表数据</w:t>
            </w:r>
          </w:p>
        </w:tc>
      </w:tr>
    </w:tbl>
    <w:p w14:paraId="68E62C31" w14:textId="77777777" w:rsidR="000C1987" w:rsidRDefault="000C1987" w:rsidP="000C1987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142" w:firstLineChars="100" w:firstLine="210"/>
        <w:rPr>
          <w:rFonts w:ascii="黑体" w:eastAsia="黑体" w:hAnsi="黑体"/>
          <w:sz w:val="21"/>
        </w:rPr>
      </w:pPr>
    </w:p>
    <w:p w14:paraId="277DF768" w14:textId="3149E99D" w:rsidR="0036331A" w:rsidRPr="006A6069" w:rsidRDefault="0036331A" w:rsidP="0036331A">
      <w:pPr>
        <w:pStyle w:val="4"/>
        <w:rPr>
          <w:rFonts w:hint="eastAsia"/>
          <w:kern w:val="0"/>
        </w:rPr>
      </w:pPr>
      <w:r>
        <w:rPr>
          <w:rFonts w:hint="eastAsia"/>
          <w:kern w:val="0"/>
        </w:rPr>
        <w:lastRenderedPageBreak/>
        <w:t>(</w:t>
      </w:r>
      <w:r>
        <w:rPr>
          <w:rFonts w:hint="eastAsia"/>
          <w:kern w:val="0"/>
        </w:rPr>
        <w:t>十二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个人</w:t>
      </w:r>
      <w:r>
        <w:rPr>
          <w:kern w:val="0"/>
        </w:rPr>
        <w:t>设置</w:t>
      </w:r>
    </w:p>
    <w:p w14:paraId="2689066F" w14:textId="77777777" w:rsidR="0036331A" w:rsidRPr="006A6069" w:rsidRDefault="0036331A" w:rsidP="0036331A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71C885E5" w14:textId="158ED58D" w:rsidR="0036331A" w:rsidRPr="00452DDA" w:rsidRDefault="0036331A" w:rsidP="0036331A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以列表形式显示</w:t>
      </w:r>
      <w:r>
        <w:rPr>
          <w:rFonts w:ascii="黑体" w:eastAsia="黑体" w:hAnsi="黑体" w:hint="eastAsia"/>
        </w:rPr>
        <w:t>个人</w:t>
      </w:r>
      <w:r>
        <w:rPr>
          <w:rFonts w:ascii="黑体" w:eastAsia="黑体" w:hAnsi="黑体"/>
        </w:rPr>
        <w:t>设置选项</w:t>
      </w:r>
      <w:r w:rsidR="00482842">
        <w:rPr>
          <w:rFonts w:ascii="黑体" w:eastAsia="黑体" w:hAnsi="黑体"/>
        </w:rPr>
        <w:t>。</w:t>
      </w:r>
    </w:p>
    <w:p w14:paraId="34C59D86" w14:textId="77777777" w:rsidR="0036331A" w:rsidRDefault="0036331A" w:rsidP="0036331A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3ABB3214" w14:textId="6E324888" w:rsidR="004F6A88" w:rsidRDefault="004F6A88" w:rsidP="0036331A">
      <w:r>
        <w:t>点击个人中心页面的设置，</w:t>
      </w:r>
      <w:r>
        <w:rPr>
          <w:rFonts w:hint="eastAsia"/>
        </w:rPr>
        <w:t>头像</w:t>
      </w:r>
      <w:r>
        <w:t>，</w:t>
      </w:r>
      <w:r>
        <w:rPr>
          <w:rFonts w:hint="eastAsia"/>
        </w:rPr>
        <w:t>昵称</w:t>
      </w:r>
      <w:r>
        <w:t>，</w:t>
      </w:r>
      <w:r>
        <w:rPr>
          <w:rFonts w:hint="eastAsia"/>
        </w:rPr>
        <w:t>二维码</w:t>
      </w:r>
      <w:r>
        <w:t>可以进入设置页面</w:t>
      </w:r>
      <w:r w:rsidR="005A55B9">
        <w:t>。</w:t>
      </w:r>
    </w:p>
    <w:p w14:paraId="1C38F6EC" w14:textId="7B9C9C76" w:rsidR="0036331A" w:rsidRPr="00D549DB" w:rsidRDefault="0036331A" w:rsidP="0036331A">
      <w:r>
        <w:rPr>
          <w:rFonts w:hint="eastAsia"/>
        </w:rPr>
        <w:t>显示</w:t>
      </w:r>
      <w:r w:rsidR="00746DF0">
        <w:t>个人设置选项，</w:t>
      </w:r>
      <w:r w:rsidR="00746DF0">
        <w:rPr>
          <w:rFonts w:hint="eastAsia"/>
        </w:rPr>
        <w:t>设置消息</w:t>
      </w:r>
      <w:r w:rsidR="00746DF0">
        <w:t>提醒，</w:t>
      </w:r>
      <w:r w:rsidR="00746DF0">
        <w:rPr>
          <w:rFonts w:hint="eastAsia"/>
        </w:rPr>
        <w:t>聊天</w:t>
      </w:r>
      <w:r w:rsidR="00746DF0">
        <w:t>设置，</w:t>
      </w:r>
      <w:r w:rsidR="00746DF0">
        <w:rPr>
          <w:rFonts w:hint="eastAsia"/>
        </w:rPr>
        <w:t>个人</w:t>
      </w:r>
      <w:r w:rsidR="00746DF0">
        <w:t>资料编辑。</w:t>
      </w:r>
    </w:p>
    <w:p w14:paraId="50657C06" w14:textId="77777777" w:rsidR="0036331A" w:rsidRDefault="0036331A" w:rsidP="0036331A">
      <w:pPr>
        <w:pStyle w:val="5"/>
      </w:pPr>
      <w:r>
        <w:t>3</w:t>
      </w:r>
      <w:r>
        <w:t>、</w:t>
      </w:r>
      <w:r>
        <w:rPr>
          <w:rFonts w:hint="eastAsia"/>
        </w:rPr>
        <w:t>界面</w:t>
      </w:r>
      <w:r>
        <w:t>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AE16BD" w:rsidRPr="00452DDA" w14:paraId="0D7E7AFF" w14:textId="77777777" w:rsidTr="00D65BF1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8EE258" w14:textId="77777777" w:rsidR="00AE16BD" w:rsidRPr="00452DDA" w:rsidRDefault="00AE16B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8E0E3A" w14:textId="77777777" w:rsidR="00AE16BD" w:rsidRPr="00452DDA" w:rsidRDefault="00AE16B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C4B31D" w14:textId="77777777" w:rsidR="00AE16BD" w:rsidRPr="00452DDA" w:rsidRDefault="00AE16B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85D0A" w14:textId="77777777" w:rsidR="00AE16BD" w:rsidRPr="00452DDA" w:rsidRDefault="00AE16B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62BFD" w14:textId="77777777" w:rsidR="00AE16BD" w:rsidRPr="00452DDA" w:rsidRDefault="00AE16B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25D34" w14:textId="77777777" w:rsidR="00AE16BD" w:rsidRPr="00452DDA" w:rsidRDefault="00AE16B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AE16BD" w:rsidRPr="00452DDA" w14:paraId="3A61713F" w14:textId="77777777" w:rsidTr="00D65BF1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4139B7" w14:textId="52FE8705" w:rsidR="00AE16BD" w:rsidRPr="003A1011" w:rsidRDefault="00AE16BD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098EA1D0" wp14:editId="7F285BD4">
                  <wp:extent cx="1978025" cy="3246120"/>
                  <wp:effectExtent l="0" t="0" r="3175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屏幕快照 2016-04-25 10.39.5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FFA59" w14:textId="77777777" w:rsidR="00AE16BD" w:rsidRPr="00452DDA" w:rsidRDefault="00AE16B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43EC24" w14:textId="77777777" w:rsidR="00AE16BD" w:rsidRPr="00452DDA" w:rsidRDefault="00AE16BD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709AE" w14:textId="77777777" w:rsidR="00AE16BD" w:rsidRPr="00452DDA" w:rsidRDefault="00AE16BD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208AEE" w14:textId="77777777" w:rsidR="00AE16BD" w:rsidRDefault="00500F85" w:rsidP="00500F85">
            <w:pPr>
              <w:pStyle w:val="12"/>
              <w:ind w:leftChars="-2" w:left="-2" w:hangingChars="1" w:hanging="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设置消息</w:t>
            </w:r>
            <w:r>
              <w:rPr>
                <w:rFonts w:ascii="黑体" w:eastAsia="黑体" w:hAnsi="黑体"/>
                <w:sz w:val="18"/>
              </w:rPr>
              <w:t>提醒</w:t>
            </w:r>
          </w:p>
          <w:p w14:paraId="52CB2191" w14:textId="073436A5" w:rsidR="00500F85" w:rsidRPr="0040456C" w:rsidRDefault="00500F85" w:rsidP="00500F85">
            <w:pPr>
              <w:pStyle w:val="12"/>
              <w:ind w:leftChars="-2" w:left="-2" w:hangingChars="1" w:hanging="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修改</w:t>
            </w:r>
            <w:r>
              <w:rPr>
                <w:rFonts w:ascii="黑体" w:eastAsia="黑体" w:hAnsi="黑体"/>
                <w:sz w:val="18"/>
              </w:rPr>
              <w:t>用户资料入口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D38AD8" w14:textId="46D2C536" w:rsidR="00500F85" w:rsidRPr="00452DDA" w:rsidRDefault="00500F85" w:rsidP="00500F85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>
              <w:rPr>
                <w:rFonts w:ascii="黑体" w:eastAsia="黑体" w:hAnsi="黑体"/>
                <w:sz w:val="18"/>
              </w:rPr>
              <w:t>可以修改消息提醒设置</w:t>
            </w:r>
          </w:p>
          <w:p w14:paraId="2F827223" w14:textId="792114A1" w:rsidR="00AE16BD" w:rsidRPr="00452DDA" w:rsidRDefault="00AE16BD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</w:tr>
      <w:tr w:rsidR="00AE16BD" w:rsidRPr="00452DDA" w14:paraId="05178BC4" w14:textId="77777777" w:rsidTr="00D65BF1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47425122" w14:textId="77777777" w:rsidR="00AE16BD" w:rsidRPr="00452DDA" w:rsidRDefault="00AE16BD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F579F" w14:textId="77777777" w:rsidR="00AE16BD" w:rsidRPr="00452DDA" w:rsidRDefault="00AE16B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A2CAE94" w14:textId="77777777" w:rsidR="00AE16BD" w:rsidRDefault="00AE16BD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顶部返回按钮</w:t>
            </w:r>
          </w:p>
          <w:p w14:paraId="71415988" w14:textId="77777777" w:rsidR="00107EFE" w:rsidRPr="00452DDA" w:rsidRDefault="00107EFE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314B063" w14:textId="77777777" w:rsidR="00AE16BD" w:rsidRPr="00C3519E" w:rsidRDefault="00AE16BD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BBFBB13" w14:textId="77777777" w:rsidR="00AE16BD" w:rsidRPr="00452DDA" w:rsidRDefault="00AE16BD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可以返回个人中心页面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578C483" w14:textId="77777777" w:rsidR="00AE16BD" w:rsidRPr="00452DDA" w:rsidRDefault="00AE16BD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  <w:tr w:rsidR="00AE16BD" w:rsidRPr="00452DDA" w14:paraId="5E82B358" w14:textId="77777777" w:rsidTr="00D65BF1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73599E30" w14:textId="77777777" w:rsidR="00AE16BD" w:rsidRPr="00452DDA" w:rsidRDefault="00AE16BD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169C49" w14:textId="3F3213F2" w:rsidR="00AE16BD" w:rsidRPr="00452DDA" w:rsidRDefault="00107EFE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E76784F" w14:textId="334C56F7" w:rsidR="00AE16BD" w:rsidRDefault="00107EFE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底部退出按钮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1F235BB" w14:textId="12B115F4" w:rsidR="00AE16BD" w:rsidRDefault="00107EFE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4042843" w14:textId="1F247639" w:rsidR="00AE16BD" w:rsidRDefault="00107EFE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退出当前登陆账号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E8990BE" w14:textId="7E114705" w:rsidR="00AE16BD" w:rsidRPr="00452DDA" w:rsidRDefault="00107EFE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退出</w:t>
            </w:r>
            <w:r>
              <w:rPr>
                <w:rFonts w:ascii="黑体" w:eastAsia="黑体" w:hAnsi="黑体"/>
                <w:sz w:val="18"/>
              </w:rPr>
              <w:t>当前登陆的账号，</w:t>
            </w:r>
            <w:r>
              <w:rPr>
                <w:rFonts w:ascii="黑体" w:eastAsia="黑体" w:hAnsi="黑体" w:hint="eastAsia"/>
                <w:sz w:val="18"/>
              </w:rPr>
              <w:t>退出</w:t>
            </w:r>
            <w:r>
              <w:rPr>
                <w:rFonts w:ascii="黑体" w:eastAsia="黑体" w:hAnsi="黑体"/>
                <w:sz w:val="18"/>
              </w:rPr>
              <w:t>后跳转到登陆页面</w:t>
            </w:r>
          </w:p>
        </w:tc>
      </w:tr>
    </w:tbl>
    <w:p w14:paraId="613A5041" w14:textId="77777777" w:rsidR="00065AF2" w:rsidRDefault="00065AF2" w:rsidP="00065AF2"/>
    <w:p w14:paraId="76243960" w14:textId="48F9623A" w:rsidR="0048775D" w:rsidRPr="006A6069" w:rsidRDefault="0048775D" w:rsidP="0048775D">
      <w:pPr>
        <w:pStyle w:val="4"/>
        <w:rPr>
          <w:rFonts w:hint="eastAsia"/>
          <w:kern w:val="0"/>
        </w:rPr>
      </w:pPr>
      <w:r>
        <w:rPr>
          <w:rFonts w:hint="eastAsia"/>
          <w:kern w:val="0"/>
        </w:rPr>
        <w:lastRenderedPageBreak/>
        <w:t>(</w:t>
      </w:r>
      <w:r>
        <w:rPr>
          <w:rFonts w:hint="eastAsia"/>
          <w:kern w:val="0"/>
        </w:rPr>
        <w:t>十</w:t>
      </w:r>
      <w:r>
        <w:rPr>
          <w:kern w:val="0"/>
        </w:rPr>
        <w:t>三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个人资料</w:t>
      </w:r>
    </w:p>
    <w:p w14:paraId="66BA21F7" w14:textId="77777777" w:rsidR="0048775D" w:rsidRPr="006A6069" w:rsidRDefault="0048775D" w:rsidP="0048775D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0DB5F7F2" w14:textId="1684DF2E" w:rsidR="0048775D" w:rsidRPr="00452DDA" w:rsidRDefault="00D65BF1" w:rsidP="0048775D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显示</w:t>
      </w:r>
      <w:r>
        <w:rPr>
          <w:rFonts w:ascii="黑体" w:eastAsia="黑体" w:hAnsi="黑体"/>
        </w:rPr>
        <w:t>用户昵称，</w:t>
      </w:r>
      <w:r>
        <w:rPr>
          <w:rFonts w:ascii="黑体" w:eastAsia="黑体" w:hAnsi="黑体" w:hint="eastAsia"/>
        </w:rPr>
        <w:t>头像的</w:t>
      </w:r>
      <w:r w:rsidR="0048775D">
        <w:rPr>
          <w:rFonts w:ascii="黑体" w:eastAsia="黑体" w:hAnsi="黑体"/>
        </w:rPr>
        <w:t>设置选项。</w:t>
      </w:r>
    </w:p>
    <w:p w14:paraId="18F5B205" w14:textId="77777777" w:rsidR="0048775D" w:rsidRDefault="0048775D" w:rsidP="0048775D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24BB18A6" w14:textId="0F041B89" w:rsidR="0048775D" w:rsidRDefault="0048775D" w:rsidP="0048775D">
      <w:r>
        <w:t>点击设置页面</w:t>
      </w:r>
      <w:r w:rsidR="00720106">
        <w:t>中的个人资料可以进入个人资料页面</w:t>
      </w:r>
      <w:r>
        <w:t>。</w:t>
      </w:r>
    </w:p>
    <w:p w14:paraId="38AD5FF0" w14:textId="2D2B2BCF" w:rsidR="0048775D" w:rsidRPr="00D549DB" w:rsidRDefault="0048775D" w:rsidP="0048775D">
      <w:r>
        <w:rPr>
          <w:rFonts w:hint="eastAsia"/>
        </w:rPr>
        <w:t>显示</w:t>
      </w:r>
      <w:r w:rsidR="00720106">
        <w:t>头像修改和昵称修改</w:t>
      </w:r>
      <w:r w:rsidR="00720106">
        <w:rPr>
          <w:rFonts w:hint="eastAsia"/>
        </w:rPr>
        <w:t>选项</w:t>
      </w:r>
      <w:r>
        <w:t>。</w:t>
      </w:r>
    </w:p>
    <w:p w14:paraId="6E464689" w14:textId="77777777" w:rsidR="0048775D" w:rsidRDefault="0048775D" w:rsidP="0048775D">
      <w:pPr>
        <w:pStyle w:val="5"/>
      </w:pPr>
      <w:r>
        <w:t>3</w:t>
      </w:r>
      <w:r>
        <w:t>、</w:t>
      </w:r>
      <w:r>
        <w:rPr>
          <w:rFonts w:hint="eastAsia"/>
        </w:rPr>
        <w:t>界面</w:t>
      </w:r>
      <w:r>
        <w:t>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48775D" w:rsidRPr="00452DDA" w14:paraId="05EA2AA3" w14:textId="77777777" w:rsidTr="00D65BF1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CF97F" w14:textId="77777777" w:rsidR="0048775D" w:rsidRPr="00452DDA" w:rsidRDefault="0048775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CC3D34" w14:textId="77777777" w:rsidR="0048775D" w:rsidRPr="00452DDA" w:rsidRDefault="0048775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4B2FB" w14:textId="77777777" w:rsidR="0048775D" w:rsidRPr="00452DDA" w:rsidRDefault="0048775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31EC6" w14:textId="77777777" w:rsidR="0048775D" w:rsidRPr="00452DDA" w:rsidRDefault="0048775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078BC" w14:textId="77777777" w:rsidR="0048775D" w:rsidRPr="00452DDA" w:rsidRDefault="0048775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47FDD" w14:textId="77777777" w:rsidR="0048775D" w:rsidRPr="00452DDA" w:rsidRDefault="0048775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48775D" w:rsidRPr="00452DDA" w14:paraId="35EF39FD" w14:textId="77777777" w:rsidTr="00D65BF1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727188" w14:textId="42716838" w:rsidR="0048775D" w:rsidRPr="003A1011" w:rsidRDefault="004A6E42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inline distT="0" distB="0" distL="0" distR="0" wp14:anchorId="13B7F780" wp14:editId="76495FBE">
                  <wp:extent cx="1978025" cy="3242310"/>
                  <wp:effectExtent l="0" t="0" r="3175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屏幕快照 2016-04-25 11.27.59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4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A185D" w14:textId="77777777" w:rsidR="0048775D" w:rsidRPr="00452DDA" w:rsidRDefault="0048775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059D32" w14:textId="77777777" w:rsidR="0048775D" w:rsidRPr="00452DDA" w:rsidRDefault="0048775D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6C7934" w14:textId="77777777" w:rsidR="0048775D" w:rsidRPr="00452DDA" w:rsidRDefault="0048775D" w:rsidP="00D65BF1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87C101" w14:textId="77777777" w:rsidR="0048775D" w:rsidRDefault="00AC1067" w:rsidP="00D65BF1">
            <w:pPr>
              <w:pStyle w:val="12"/>
              <w:ind w:leftChars="-2" w:left="-2" w:hangingChars="1" w:hanging="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修改头像</w:t>
            </w:r>
          </w:p>
          <w:p w14:paraId="13210E6C" w14:textId="72567DCD" w:rsidR="00AC1067" w:rsidRPr="0040456C" w:rsidRDefault="00AC1067" w:rsidP="00D65BF1">
            <w:pPr>
              <w:pStyle w:val="12"/>
              <w:ind w:leftChars="-2" w:left="-2" w:hangingChars="1" w:hanging="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修改</w:t>
            </w:r>
            <w:r>
              <w:rPr>
                <w:rFonts w:ascii="黑体" w:eastAsia="黑体" w:hAnsi="黑体"/>
                <w:sz w:val="18"/>
              </w:rPr>
              <w:t>昵称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32F9FB" w14:textId="1D5E6C33" w:rsidR="0048775D" w:rsidRDefault="001053A8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 w:rsidR="00764B9F">
              <w:rPr>
                <w:rFonts w:ascii="黑体" w:eastAsia="黑体" w:hAnsi="黑体"/>
                <w:sz w:val="18"/>
              </w:rPr>
              <w:t>头像，</w:t>
            </w:r>
            <w:r w:rsidR="00764B9F">
              <w:rPr>
                <w:rFonts w:ascii="黑体" w:eastAsia="黑体" w:hAnsi="黑体" w:hint="eastAsia"/>
                <w:sz w:val="18"/>
              </w:rPr>
              <w:t>弹出</w:t>
            </w:r>
            <w:r w:rsidR="00764B9F">
              <w:rPr>
                <w:rFonts w:ascii="黑体" w:eastAsia="黑体" w:hAnsi="黑体"/>
                <w:sz w:val="18"/>
              </w:rPr>
              <w:t>pop框，</w:t>
            </w:r>
            <w:r w:rsidR="00764B9F">
              <w:rPr>
                <w:rFonts w:ascii="黑体" w:eastAsia="黑体" w:hAnsi="黑体" w:hint="eastAsia"/>
                <w:sz w:val="18"/>
              </w:rPr>
              <w:t>可以</w:t>
            </w:r>
            <w:r w:rsidR="00764B9F">
              <w:rPr>
                <w:rFonts w:ascii="黑体" w:eastAsia="黑体" w:hAnsi="黑体"/>
                <w:sz w:val="18"/>
              </w:rPr>
              <w:t>选择拍照或者本地上传更新的头像</w:t>
            </w:r>
          </w:p>
          <w:p w14:paraId="4A699C9F" w14:textId="79CDD5EC" w:rsidR="00764B9F" w:rsidRPr="00452DDA" w:rsidRDefault="00764B9F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>
              <w:rPr>
                <w:rFonts w:ascii="黑体" w:eastAsia="黑体" w:hAnsi="黑体"/>
                <w:sz w:val="18"/>
              </w:rPr>
              <w:t>昵称弹出pop框，</w:t>
            </w:r>
            <w:r>
              <w:rPr>
                <w:rFonts w:ascii="黑体" w:eastAsia="黑体" w:hAnsi="黑体" w:hint="eastAsia"/>
                <w:sz w:val="18"/>
              </w:rPr>
              <w:t>用户</w:t>
            </w:r>
            <w:r>
              <w:rPr>
                <w:rFonts w:ascii="黑体" w:eastAsia="黑体" w:hAnsi="黑体"/>
                <w:sz w:val="18"/>
              </w:rPr>
              <w:t>可以输入新的</w:t>
            </w:r>
            <w:r>
              <w:rPr>
                <w:rFonts w:ascii="黑体" w:eastAsia="黑体" w:hAnsi="黑体" w:hint="eastAsia"/>
                <w:sz w:val="18"/>
              </w:rPr>
              <w:t>昵称</w:t>
            </w:r>
          </w:p>
          <w:p w14:paraId="1CAD0D98" w14:textId="77777777" w:rsidR="0048775D" w:rsidRPr="00452DDA" w:rsidRDefault="0048775D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</w:tr>
      <w:tr w:rsidR="0048775D" w:rsidRPr="00452DDA" w14:paraId="26FA0CA3" w14:textId="77777777" w:rsidTr="00D65BF1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35907A79" w14:textId="77777777" w:rsidR="0048775D" w:rsidRPr="00452DDA" w:rsidRDefault="0048775D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B74C74" w14:textId="77777777" w:rsidR="0048775D" w:rsidRPr="00452DDA" w:rsidRDefault="0048775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CFC9F1C" w14:textId="77777777" w:rsidR="0048775D" w:rsidRDefault="0048775D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顶部返回按钮</w:t>
            </w:r>
          </w:p>
          <w:p w14:paraId="1270CC05" w14:textId="77777777" w:rsidR="0048775D" w:rsidRPr="00452DDA" w:rsidRDefault="0048775D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C4F93F1" w14:textId="77777777" w:rsidR="0048775D" w:rsidRPr="00C3519E" w:rsidRDefault="0048775D" w:rsidP="00D65BF1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3EB39E6" w14:textId="100215E4" w:rsidR="0048775D" w:rsidRPr="00452DDA" w:rsidRDefault="003D4150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可以返回</w:t>
            </w:r>
            <w:r>
              <w:rPr>
                <w:rFonts w:ascii="黑体" w:eastAsia="黑体" w:hAnsi="黑体" w:hint="eastAsia"/>
                <w:sz w:val="18"/>
              </w:rPr>
              <w:t>设置</w:t>
            </w:r>
            <w:r>
              <w:rPr>
                <w:rFonts w:ascii="黑体" w:eastAsia="黑体" w:hAnsi="黑体"/>
                <w:sz w:val="18"/>
              </w:rPr>
              <w:t>页面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21912FB" w14:textId="77777777" w:rsidR="0048775D" w:rsidRPr="00452DDA" w:rsidRDefault="0048775D" w:rsidP="00D65BF1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  <w:tr w:rsidR="0048775D" w:rsidRPr="00452DDA" w14:paraId="1E40CFFB" w14:textId="77777777" w:rsidTr="00D65BF1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61C3A0CE" w14:textId="77777777" w:rsidR="0048775D" w:rsidRPr="00452DDA" w:rsidRDefault="0048775D" w:rsidP="00D65BF1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CE5A4" w14:textId="0D8D7462" w:rsidR="0048775D" w:rsidRPr="00452DDA" w:rsidRDefault="0048775D" w:rsidP="00D65BF1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9028026" w14:textId="06B68D3A" w:rsidR="0048775D" w:rsidRDefault="0048775D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FFAF4CA" w14:textId="5B584A9C" w:rsidR="0048775D" w:rsidRDefault="0048775D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98DD20F" w14:textId="65332F9E" w:rsidR="0048775D" w:rsidRDefault="0048775D" w:rsidP="00D65BF1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0C059C5" w14:textId="6E0B308A" w:rsidR="0048775D" w:rsidRPr="00452DDA" w:rsidRDefault="0048775D" w:rsidP="00136810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</w:tr>
    </w:tbl>
    <w:p w14:paraId="2B9E620C" w14:textId="77777777" w:rsidR="0048775D" w:rsidRDefault="0048775D" w:rsidP="00065AF2"/>
    <w:p w14:paraId="55FB49D1" w14:textId="4D5C3ACB" w:rsidR="00A2473A" w:rsidRPr="006A6069" w:rsidRDefault="00A2473A" w:rsidP="00A2473A">
      <w:pPr>
        <w:pStyle w:val="4"/>
        <w:rPr>
          <w:rFonts w:hint="eastAsia"/>
          <w:kern w:val="0"/>
        </w:rPr>
      </w:pPr>
      <w:r>
        <w:rPr>
          <w:rFonts w:hint="eastAsia"/>
          <w:kern w:val="0"/>
        </w:rPr>
        <w:t>(</w:t>
      </w:r>
      <w:r>
        <w:rPr>
          <w:rFonts w:hint="eastAsia"/>
          <w:kern w:val="0"/>
        </w:rPr>
        <w:t>十</w:t>
      </w:r>
      <w:r>
        <w:rPr>
          <w:rFonts w:hint="eastAsia"/>
          <w:kern w:val="0"/>
        </w:rPr>
        <w:t>四</w:t>
      </w:r>
      <w:r>
        <w:rPr>
          <w:rFonts w:hint="eastAsia"/>
          <w:kern w:val="0"/>
        </w:rPr>
        <w:t>)</w:t>
      </w:r>
      <w:r w:rsidR="00595BF2">
        <w:rPr>
          <w:rFonts w:hint="eastAsia"/>
          <w:kern w:val="0"/>
        </w:rPr>
        <w:t>会话</w:t>
      </w:r>
      <w:r w:rsidR="00595BF2">
        <w:rPr>
          <w:kern w:val="0"/>
        </w:rPr>
        <w:t>列表</w:t>
      </w:r>
    </w:p>
    <w:p w14:paraId="244BC9CB" w14:textId="77777777" w:rsidR="00A2473A" w:rsidRPr="006A6069" w:rsidRDefault="00A2473A" w:rsidP="00A2473A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0A8935AF" w14:textId="0BB54732" w:rsidR="00A2473A" w:rsidRPr="00452DDA" w:rsidRDefault="00D42C60" w:rsidP="00A2473A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以列表</w:t>
      </w:r>
      <w:r>
        <w:rPr>
          <w:rFonts w:ascii="黑体" w:eastAsia="黑体" w:hAnsi="黑体" w:hint="eastAsia"/>
        </w:rPr>
        <w:t>形式</w:t>
      </w:r>
      <w:r w:rsidR="00A2473A">
        <w:rPr>
          <w:rFonts w:ascii="黑体" w:eastAsia="黑体" w:hAnsi="黑体" w:hint="eastAsia"/>
        </w:rPr>
        <w:t>显示</w:t>
      </w:r>
      <w:r>
        <w:rPr>
          <w:rFonts w:ascii="黑体" w:eastAsia="黑体" w:hAnsi="黑体"/>
        </w:rPr>
        <w:t>用户</w:t>
      </w:r>
      <w:r>
        <w:rPr>
          <w:rFonts w:ascii="黑体" w:eastAsia="黑体" w:hAnsi="黑体" w:hint="eastAsia"/>
        </w:rPr>
        <w:t>所有</w:t>
      </w:r>
      <w:r>
        <w:rPr>
          <w:rFonts w:ascii="黑体" w:eastAsia="黑体" w:hAnsi="黑体"/>
        </w:rPr>
        <w:t>会话</w:t>
      </w:r>
      <w:r w:rsidR="00A2473A">
        <w:rPr>
          <w:rFonts w:ascii="黑体" w:eastAsia="黑体" w:hAnsi="黑体"/>
        </w:rPr>
        <w:t>。</w:t>
      </w:r>
    </w:p>
    <w:p w14:paraId="4CDD323F" w14:textId="77777777" w:rsidR="00A2473A" w:rsidRDefault="00A2473A" w:rsidP="00A2473A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5CDD7327" w14:textId="753F27CF" w:rsidR="00A2473A" w:rsidRDefault="00A2473A" w:rsidP="00A2473A">
      <w:r>
        <w:t>点击</w:t>
      </w:r>
      <w:r w:rsidR="00D42C60">
        <w:t>个人中心中右上角的消息图标可以进入聊天页面</w:t>
      </w:r>
      <w:r>
        <w:t>。</w:t>
      </w:r>
    </w:p>
    <w:p w14:paraId="369777F5" w14:textId="7614B526" w:rsidR="00A2473A" w:rsidRPr="00D549DB" w:rsidRDefault="00D42C60" w:rsidP="00A2473A">
      <w:r>
        <w:t>点击每条会话可以进入</w:t>
      </w:r>
      <w:r>
        <w:rPr>
          <w:rFonts w:hint="eastAsia"/>
        </w:rPr>
        <w:t>会话</w:t>
      </w:r>
      <w:r>
        <w:t>详情</w:t>
      </w:r>
      <w:r w:rsidR="004679A8">
        <w:t>，</w:t>
      </w:r>
      <w:r w:rsidR="004679A8">
        <w:rPr>
          <w:rFonts w:hint="eastAsia"/>
        </w:rPr>
        <w:t>并</w:t>
      </w:r>
      <w:r w:rsidR="004679A8">
        <w:t>继续聊天</w:t>
      </w:r>
      <w:r w:rsidR="00A2473A">
        <w:t>。</w:t>
      </w:r>
    </w:p>
    <w:p w14:paraId="6BE1D535" w14:textId="77777777" w:rsidR="00A2473A" w:rsidRDefault="00A2473A" w:rsidP="00A2473A">
      <w:pPr>
        <w:pStyle w:val="5"/>
      </w:pPr>
      <w:r>
        <w:lastRenderedPageBreak/>
        <w:t>3</w:t>
      </w:r>
      <w:r>
        <w:t>、</w:t>
      </w:r>
      <w:r>
        <w:rPr>
          <w:rFonts w:hint="eastAsia"/>
        </w:rPr>
        <w:t>界面</w:t>
      </w:r>
      <w:r>
        <w:t>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A2473A" w:rsidRPr="00452DDA" w14:paraId="546B406B" w14:textId="77777777" w:rsidTr="00400BDA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D3EF9" w14:textId="77777777" w:rsidR="00A2473A" w:rsidRPr="00452DDA" w:rsidRDefault="00A2473A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25C5E0" w14:textId="77777777" w:rsidR="00A2473A" w:rsidRPr="00452DDA" w:rsidRDefault="00A2473A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25000A" w14:textId="77777777" w:rsidR="00A2473A" w:rsidRPr="00452DDA" w:rsidRDefault="00A2473A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F350E" w14:textId="77777777" w:rsidR="00A2473A" w:rsidRPr="00452DDA" w:rsidRDefault="00A2473A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23477B" w14:textId="77777777" w:rsidR="00A2473A" w:rsidRPr="00452DDA" w:rsidRDefault="00A2473A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7A1B04" w14:textId="77777777" w:rsidR="00A2473A" w:rsidRPr="00452DDA" w:rsidRDefault="00A2473A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A2473A" w:rsidRPr="00452DDA" w14:paraId="6D27BB99" w14:textId="77777777" w:rsidTr="00400BDA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932C27" w14:textId="1067705C" w:rsidR="00A2473A" w:rsidRPr="003A1011" w:rsidRDefault="001144D9" w:rsidP="00400BDA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  <w:noProof/>
              </w:rPr>
              <w:drawing>
                <wp:inline distT="0" distB="0" distL="0" distR="0" wp14:anchorId="6B4E2541" wp14:editId="2AE1B0D6">
                  <wp:extent cx="1978025" cy="325945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屏幕快照 2016-04-25 15.24.37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11A17E" w14:textId="77777777" w:rsidR="00A2473A" w:rsidRPr="00452DDA" w:rsidRDefault="00A2473A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6D4A00" w14:textId="77777777" w:rsidR="00A2473A" w:rsidRPr="00452DDA" w:rsidRDefault="00A2473A" w:rsidP="00400BDA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BC92C8" w14:textId="77777777" w:rsidR="00A2473A" w:rsidRPr="00452DDA" w:rsidRDefault="00A2473A" w:rsidP="00400BDA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60179A" w14:textId="163C5A03" w:rsidR="00A2473A" w:rsidRPr="0040456C" w:rsidRDefault="001144D9" w:rsidP="00400BDA">
            <w:pPr>
              <w:pStyle w:val="12"/>
              <w:ind w:leftChars="-2" w:left="-2" w:hangingChars="1" w:hanging="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进入聊天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428652" w14:textId="0625D581" w:rsidR="00A2473A" w:rsidRPr="00452DDA" w:rsidRDefault="00A2473A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 w:rsidR="001144D9">
              <w:rPr>
                <w:rFonts w:ascii="黑体" w:eastAsia="黑体" w:hAnsi="黑体"/>
                <w:sz w:val="18"/>
              </w:rPr>
              <w:t>回话，</w:t>
            </w:r>
            <w:r w:rsidR="001144D9">
              <w:rPr>
                <w:rFonts w:ascii="黑体" w:eastAsia="黑体" w:hAnsi="黑体" w:hint="eastAsia"/>
                <w:sz w:val="18"/>
              </w:rPr>
              <w:t>进入</w:t>
            </w:r>
            <w:r w:rsidR="001144D9">
              <w:rPr>
                <w:rFonts w:ascii="黑体" w:eastAsia="黑体" w:hAnsi="黑体"/>
                <w:sz w:val="18"/>
              </w:rPr>
              <w:t>聊天</w:t>
            </w:r>
            <w:r w:rsidR="001144D9">
              <w:rPr>
                <w:rFonts w:ascii="黑体" w:eastAsia="黑体" w:hAnsi="黑体" w:hint="eastAsia"/>
                <w:sz w:val="18"/>
              </w:rPr>
              <w:t>页面</w:t>
            </w:r>
          </w:p>
        </w:tc>
      </w:tr>
      <w:tr w:rsidR="00A2473A" w:rsidRPr="00452DDA" w14:paraId="123E8A1F" w14:textId="77777777" w:rsidTr="00400BDA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2854C52F" w14:textId="77777777" w:rsidR="00A2473A" w:rsidRPr="00452DDA" w:rsidRDefault="00A2473A" w:rsidP="00400BDA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D656E" w14:textId="77777777" w:rsidR="00A2473A" w:rsidRPr="00452DDA" w:rsidRDefault="00A2473A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DC90022" w14:textId="77777777" w:rsidR="00A2473A" w:rsidRDefault="00A2473A" w:rsidP="00400BDA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顶部返回按钮</w:t>
            </w:r>
          </w:p>
          <w:p w14:paraId="4316E3A8" w14:textId="77777777" w:rsidR="00A2473A" w:rsidRPr="00452DDA" w:rsidRDefault="00A2473A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0286C8F" w14:textId="77777777" w:rsidR="00A2473A" w:rsidRPr="00C3519E" w:rsidRDefault="00A2473A" w:rsidP="00400BDA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9D9A390" w14:textId="1B9D910E" w:rsidR="00A2473A" w:rsidRPr="00452DDA" w:rsidRDefault="00A2473A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可以返回</w:t>
            </w:r>
            <w:r w:rsidR="001144D9">
              <w:rPr>
                <w:rFonts w:ascii="黑体" w:eastAsia="黑体" w:hAnsi="黑体"/>
                <w:sz w:val="18"/>
              </w:rPr>
              <w:t>个人中心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D647738" w14:textId="77777777" w:rsidR="00A2473A" w:rsidRPr="00452DDA" w:rsidRDefault="00A2473A" w:rsidP="00400BDA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  <w:tr w:rsidR="00A2473A" w:rsidRPr="00452DDA" w14:paraId="6F73C221" w14:textId="77777777" w:rsidTr="00400BDA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04457499" w14:textId="77777777" w:rsidR="00A2473A" w:rsidRPr="00452DDA" w:rsidRDefault="00A2473A" w:rsidP="00400BDA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6C0EF" w14:textId="06D2876D" w:rsidR="00A2473A" w:rsidRPr="00452DDA" w:rsidRDefault="001144D9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D74893B" w14:textId="464521D4" w:rsidR="00A2473A" w:rsidRDefault="001144D9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底部</w:t>
            </w:r>
            <w:r w:rsidR="00102BA9">
              <w:rPr>
                <w:rFonts w:ascii="黑体" w:eastAsia="黑体" w:hAnsi="黑体" w:hint="eastAsia"/>
                <w:sz w:val="18"/>
              </w:rPr>
              <w:t>导航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AC198BE" w14:textId="32F4C3E2" w:rsidR="00A2473A" w:rsidRDefault="001144D9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00D71AF" w14:textId="652FAF56" w:rsidR="00A2473A" w:rsidRDefault="00102BA9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点击切换一级页面内容。选中状态高亮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7ECF3D68" w14:textId="10254561" w:rsidR="00A2473A" w:rsidRPr="00452DDA" w:rsidRDefault="00102BA9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包含回话，</w:t>
            </w:r>
            <w:r>
              <w:rPr>
                <w:rFonts w:ascii="黑体" w:eastAsia="黑体" w:hAnsi="黑体" w:hint="eastAsia"/>
                <w:sz w:val="18"/>
              </w:rPr>
              <w:t>通讯录</w:t>
            </w:r>
          </w:p>
        </w:tc>
      </w:tr>
    </w:tbl>
    <w:p w14:paraId="46EB55DD" w14:textId="77777777" w:rsidR="00A2473A" w:rsidRPr="001A4233" w:rsidRDefault="00A2473A" w:rsidP="00A2473A"/>
    <w:p w14:paraId="484D6A0F" w14:textId="18F649CF" w:rsidR="00595BF2" w:rsidRPr="006A6069" w:rsidRDefault="00595BF2" w:rsidP="00595BF2">
      <w:pPr>
        <w:pStyle w:val="4"/>
        <w:rPr>
          <w:rFonts w:hint="eastAsia"/>
          <w:kern w:val="0"/>
        </w:rPr>
      </w:pPr>
      <w:r>
        <w:rPr>
          <w:rFonts w:hint="eastAsia"/>
          <w:kern w:val="0"/>
        </w:rPr>
        <w:t>(</w:t>
      </w:r>
      <w:r>
        <w:rPr>
          <w:rFonts w:hint="eastAsia"/>
          <w:kern w:val="0"/>
        </w:rPr>
        <w:t>十</w:t>
      </w:r>
      <w:r>
        <w:rPr>
          <w:rFonts w:hint="eastAsia"/>
          <w:kern w:val="0"/>
        </w:rPr>
        <w:t>五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联系人</w:t>
      </w:r>
      <w:r>
        <w:rPr>
          <w:kern w:val="0"/>
        </w:rPr>
        <w:t>列表</w:t>
      </w:r>
    </w:p>
    <w:p w14:paraId="5CEA8F39" w14:textId="77777777" w:rsidR="00595BF2" w:rsidRPr="006A6069" w:rsidRDefault="00595BF2" w:rsidP="00595BF2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2D856C61" w14:textId="4247F4A3" w:rsidR="00595BF2" w:rsidRPr="00452DDA" w:rsidRDefault="00595BF2" w:rsidP="00595BF2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以列表</w:t>
      </w:r>
      <w:r>
        <w:rPr>
          <w:rFonts w:ascii="黑体" w:eastAsia="黑体" w:hAnsi="黑体" w:hint="eastAsia"/>
        </w:rPr>
        <w:t>形式显示</w:t>
      </w:r>
      <w:r>
        <w:rPr>
          <w:rFonts w:ascii="黑体" w:eastAsia="黑体" w:hAnsi="黑体"/>
        </w:rPr>
        <w:t>用户</w:t>
      </w:r>
      <w:r>
        <w:rPr>
          <w:rFonts w:ascii="黑体" w:eastAsia="黑体" w:hAnsi="黑体" w:hint="eastAsia"/>
        </w:rPr>
        <w:t>所有</w:t>
      </w:r>
      <w:r>
        <w:rPr>
          <w:rFonts w:ascii="黑体" w:eastAsia="黑体" w:hAnsi="黑体"/>
        </w:rPr>
        <w:t>的联系人</w:t>
      </w:r>
      <w:r>
        <w:rPr>
          <w:rFonts w:ascii="黑体" w:eastAsia="黑体" w:hAnsi="黑体"/>
        </w:rPr>
        <w:t>。</w:t>
      </w:r>
    </w:p>
    <w:p w14:paraId="729B8393" w14:textId="77777777" w:rsidR="00595BF2" w:rsidRDefault="00595BF2" w:rsidP="00595BF2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5313A366" w14:textId="3EEC77DD" w:rsidR="00595BF2" w:rsidRDefault="00595BF2" w:rsidP="00595BF2">
      <w:r>
        <w:t>点击个人中心中右上角的消息图标可以进入聊天页面</w:t>
      </w:r>
      <w:r>
        <w:t>，</w:t>
      </w:r>
      <w:r>
        <w:rPr>
          <w:rFonts w:hint="eastAsia"/>
        </w:rPr>
        <w:t>点击</w:t>
      </w:r>
      <w:r>
        <w:t>底部导航可以进入</w:t>
      </w:r>
      <w:r>
        <w:rPr>
          <w:rFonts w:hint="eastAsia"/>
        </w:rPr>
        <w:t>联系人</w:t>
      </w:r>
      <w:r>
        <w:t>页面</w:t>
      </w:r>
      <w:r>
        <w:t>。</w:t>
      </w:r>
    </w:p>
    <w:p w14:paraId="337069C8" w14:textId="2CA8652E" w:rsidR="00595BF2" w:rsidRPr="00D549DB" w:rsidRDefault="00595BF2" w:rsidP="00595BF2">
      <w:r>
        <w:t>点击每条</w:t>
      </w:r>
      <w:r w:rsidR="00614265">
        <w:t>联系人</w:t>
      </w:r>
      <w:r>
        <w:t>可以</w:t>
      </w:r>
      <w:r w:rsidR="00614265">
        <w:rPr>
          <w:rFonts w:hint="eastAsia"/>
        </w:rPr>
        <w:t>进入</w:t>
      </w:r>
      <w:r w:rsidR="00614265">
        <w:t>聊天页面</w:t>
      </w:r>
      <w:r>
        <w:t>，</w:t>
      </w:r>
      <w:r>
        <w:rPr>
          <w:rFonts w:hint="eastAsia"/>
        </w:rPr>
        <w:t>并</w:t>
      </w:r>
      <w:r>
        <w:t>继续聊天。</w:t>
      </w:r>
    </w:p>
    <w:p w14:paraId="7A96DC71" w14:textId="77777777" w:rsidR="00595BF2" w:rsidRDefault="00595BF2" w:rsidP="00595BF2">
      <w:pPr>
        <w:pStyle w:val="5"/>
      </w:pPr>
      <w:r>
        <w:lastRenderedPageBreak/>
        <w:t>3</w:t>
      </w:r>
      <w:r>
        <w:t>、</w:t>
      </w:r>
      <w:r>
        <w:rPr>
          <w:rFonts w:hint="eastAsia"/>
        </w:rPr>
        <w:t>界面</w:t>
      </w:r>
      <w:r>
        <w:t>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595BF2" w:rsidRPr="00452DDA" w14:paraId="72C47F61" w14:textId="77777777" w:rsidTr="00400BDA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3E380" w14:textId="77777777" w:rsidR="00595BF2" w:rsidRPr="00452DDA" w:rsidRDefault="00595BF2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B5023" w14:textId="77777777" w:rsidR="00595BF2" w:rsidRPr="00452DDA" w:rsidRDefault="00595BF2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8E0FC0" w14:textId="77777777" w:rsidR="00595BF2" w:rsidRPr="00452DDA" w:rsidRDefault="00595BF2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F2C11" w14:textId="77777777" w:rsidR="00595BF2" w:rsidRPr="00452DDA" w:rsidRDefault="00595BF2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A50A2" w14:textId="77777777" w:rsidR="00595BF2" w:rsidRPr="00452DDA" w:rsidRDefault="00595BF2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042322" w14:textId="77777777" w:rsidR="00595BF2" w:rsidRPr="00452DDA" w:rsidRDefault="00595BF2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595BF2" w:rsidRPr="00452DDA" w14:paraId="538A69E8" w14:textId="77777777" w:rsidTr="00400BDA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5796A2" w14:textId="2A65807B" w:rsidR="00595BF2" w:rsidRPr="003A1011" w:rsidRDefault="00A163B7" w:rsidP="00400BDA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  <w:noProof/>
              </w:rPr>
              <w:drawing>
                <wp:inline distT="0" distB="0" distL="0" distR="0" wp14:anchorId="12FEB100" wp14:editId="677BC43B">
                  <wp:extent cx="1978025" cy="3242310"/>
                  <wp:effectExtent l="0" t="0" r="3175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屏幕快照 2016-04-25 15.26.15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4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AC25A" w14:textId="77777777" w:rsidR="00595BF2" w:rsidRPr="00452DDA" w:rsidRDefault="00595BF2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3F007D" w14:textId="77777777" w:rsidR="00595BF2" w:rsidRPr="00452DDA" w:rsidRDefault="00595BF2" w:rsidP="00400BDA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0296BF" w14:textId="77777777" w:rsidR="00595BF2" w:rsidRPr="00452DDA" w:rsidRDefault="00595BF2" w:rsidP="00400BDA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E0757" w14:textId="77777777" w:rsidR="00595BF2" w:rsidRPr="0040456C" w:rsidRDefault="00595BF2" w:rsidP="00400BDA">
            <w:pPr>
              <w:pStyle w:val="12"/>
              <w:ind w:leftChars="-2" w:left="-2" w:hangingChars="1" w:hanging="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进入聊天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4C41F0" w14:textId="28DA92DB" w:rsidR="00595BF2" w:rsidRPr="00452DDA" w:rsidRDefault="00595BF2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  <w:r w:rsidR="00C16DA2">
              <w:rPr>
                <w:rFonts w:ascii="黑体" w:eastAsia="黑体" w:hAnsi="黑体" w:hint="eastAsia"/>
                <w:sz w:val="18"/>
              </w:rPr>
              <w:t>联系人</w:t>
            </w:r>
            <w:r>
              <w:rPr>
                <w:rFonts w:ascii="黑体" w:eastAsia="黑体" w:hAnsi="黑体"/>
                <w:sz w:val="18"/>
              </w:rPr>
              <w:t>，</w:t>
            </w:r>
            <w:r>
              <w:rPr>
                <w:rFonts w:ascii="黑体" w:eastAsia="黑体" w:hAnsi="黑体" w:hint="eastAsia"/>
                <w:sz w:val="18"/>
              </w:rPr>
              <w:t>进入</w:t>
            </w:r>
            <w:r>
              <w:rPr>
                <w:rFonts w:ascii="黑体" w:eastAsia="黑体" w:hAnsi="黑体"/>
                <w:sz w:val="18"/>
              </w:rPr>
              <w:t>聊天</w:t>
            </w:r>
            <w:r>
              <w:rPr>
                <w:rFonts w:ascii="黑体" w:eastAsia="黑体" w:hAnsi="黑体" w:hint="eastAsia"/>
                <w:sz w:val="18"/>
              </w:rPr>
              <w:t>页面</w:t>
            </w:r>
          </w:p>
        </w:tc>
      </w:tr>
      <w:tr w:rsidR="00595BF2" w:rsidRPr="00452DDA" w14:paraId="5F5B3D82" w14:textId="77777777" w:rsidTr="00400BDA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000DBB55" w14:textId="77777777" w:rsidR="00595BF2" w:rsidRPr="00452DDA" w:rsidRDefault="00595BF2" w:rsidP="00400BDA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D85B63" w14:textId="77777777" w:rsidR="00595BF2" w:rsidRPr="00452DDA" w:rsidRDefault="00595BF2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C369E95" w14:textId="77777777" w:rsidR="00595BF2" w:rsidRDefault="00595BF2" w:rsidP="00400BDA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顶部返回按钮</w:t>
            </w:r>
          </w:p>
          <w:p w14:paraId="066EBBC2" w14:textId="77777777" w:rsidR="00595BF2" w:rsidRPr="00452DDA" w:rsidRDefault="00595BF2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6125BE3E" w14:textId="77777777" w:rsidR="00595BF2" w:rsidRPr="00C3519E" w:rsidRDefault="00595BF2" w:rsidP="00400BDA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0003648" w14:textId="77777777" w:rsidR="00595BF2" w:rsidRPr="00452DDA" w:rsidRDefault="00595BF2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可以返回个人中心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32F0EE5" w14:textId="77777777" w:rsidR="00595BF2" w:rsidRPr="00452DDA" w:rsidRDefault="00595BF2" w:rsidP="00400BDA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  <w:tr w:rsidR="00595BF2" w:rsidRPr="00452DDA" w14:paraId="50875818" w14:textId="77777777" w:rsidTr="00400BDA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4A539571" w14:textId="77777777" w:rsidR="00595BF2" w:rsidRPr="00452DDA" w:rsidRDefault="00595BF2" w:rsidP="00400BDA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8FB81" w14:textId="77777777" w:rsidR="00595BF2" w:rsidRPr="00452DDA" w:rsidRDefault="00595BF2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EF5231C" w14:textId="77777777" w:rsidR="00595BF2" w:rsidRDefault="00595BF2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底部导航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D50B932" w14:textId="77777777" w:rsidR="00595BF2" w:rsidRDefault="00595BF2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CDD8CB4" w14:textId="77777777" w:rsidR="00595BF2" w:rsidRDefault="00595BF2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点击切换一级页面内容。选中状态高亮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A6BB18E" w14:textId="77777777" w:rsidR="00595BF2" w:rsidRPr="00452DDA" w:rsidRDefault="00595BF2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包含回话，</w:t>
            </w:r>
            <w:r>
              <w:rPr>
                <w:rFonts w:ascii="黑体" w:eastAsia="黑体" w:hAnsi="黑体" w:hint="eastAsia"/>
                <w:sz w:val="18"/>
              </w:rPr>
              <w:t>通讯录</w:t>
            </w:r>
          </w:p>
        </w:tc>
      </w:tr>
    </w:tbl>
    <w:p w14:paraId="734B83CE" w14:textId="77777777" w:rsidR="00595BF2" w:rsidRPr="001A4233" w:rsidRDefault="00595BF2" w:rsidP="00595BF2"/>
    <w:p w14:paraId="0243C809" w14:textId="76886254" w:rsidR="00473133" w:rsidRPr="006A6069" w:rsidRDefault="00473133" w:rsidP="00473133">
      <w:pPr>
        <w:pStyle w:val="4"/>
        <w:rPr>
          <w:rFonts w:hint="eastAsia"/>
          <w:kern w:val="0"/>
        </w:rPr>
      </w:pPr>
      <w:r>
        <w:rPr>
          <w:rFonts w:hint="eastAsia"/>
          <w:kern w:val="0"/>
        </w:rPr>
        <w:t>(</w:t>
      </w:r>
      <w:r>
        <w:rPr>
          <w:rFonts w:hint="eastAsia"/>
          <w:kern w:val="0"/>
        </w:rPr>
        <w:t>十</w:t>
      </w:r>
      <w:r>
        <w:rPr>
          <w:kern w:val="0"/>
        </w:rPr>
        <w:t>六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申请与通知</w:t>
      </w:r>
    </w:p>
    <w:p w14:paraId="7D5DA66E" w14:textId="77777777" w:rsidR="00473133" w:rsidRPr="006A6069" w:rsidRDefault="00473133" w:rsidP="00473133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6A6069">
        <w:t>简要说明</w:t>
      </w:r>
    </w:p>
    <w:p w14:paraId="0CC6CDC4" w14:textId="41D9C2DC" w:rsidR="00473133" w:rsidRPr="00452DDA" w:rsidRDefault="00473133" w:rsidP="00473133">
      <w:pPr>
        <w:pStyle w:val="1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9829"/>
        </w:tabs>
        <w:spacing w:line="360" w:lineRule="auto"/>
        <w:ind w:left="426" w:firstLine="0"/>
        <w:rPr>
          <w:rFonts w:ascii="黑体" w:eastAsia="黑体" w:hAnsi="黑体"/>
        </w:rPr>
      </w:pPr>
      <w:r>
        <w:rPr>
          <w:rFonts w:ascii="黑体" w:eastAsia="黑体" w:hAnsi="黑体"/>
        </w:rPr>
        <w:t>以列表</w:t>
      </w:r>
      <w:r>
        <w:rPr>
          <w:rFonts w:ascii="黑体" w:eastAsia="黑体" w:hAnsi="黑体" w:hint="eastAsia"/>
        </w:rPr>
        <w:t>形式显示</w:t>
      </w:r>
      <w:r>
        <w:rPr>
          <w:rFonts w:ascii="黑体" w:eastAsia="黑体" w:hAnsi="黑体"/>
        </w:rPr>
        <w:t>用户</w:t>
      </w:r>
      <w:r>
        <w:rPr>
          <w:rFonts w:ascii="黑体" w:eastAsia="黑体" w:hAnsi="黑体" w:hint="eastAsia"/>
        </w:rPr>
        <w:t>所有</w:t>
      </w:r>
      <w:r>
        <w:rPr>
          <w:rFonts w:ascii="黑体" w:eastAsia="黑体" w:hAnsi="黑体"/>
        </w:rPr>
        <w:t>的</w:t>
      </w:r>
      <w:r w:rsidR="0071385D">
        <w:rPr>
          <w:rFonts w:ascii="黑体" w:eastAsia="黑体" w:hAnsi="黑体"/>
        </w:rPr>
        <w:t>申请与通知</w:t>
      </w:r>
      <w:r>
        <w:rPr>
          <w:rFonts w:ascii="黑体" w:eastAsia="黑体" w:hAnsi="黑体"/>
        </w:rPr>
        <w:t>。</w:t>
      </w:r>
    </w:p>
    <w:p w14:paraId="41D08FBA" w14:textId="77777777" w:rsidR="00473133" w:rsidRDefault="00473133" w:rsidP="00473133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A6069">
        <w:t>业务</w:t>
      </w:r>
      <w:r w:rsidRPr="006A6069">
        <w:rPr>
          <w:rFonts w:hint="eastAsia"/>
        </w:rPr>
        <w:t>及页面说明</w:t>
      </w:r>
    </w:p>
    <w:p w14:paraId="79269CE5" w14:textId="2C1235B6" w:rsidR="00473133" w:rsidRDefault="00473133" w:rsidP="00473133">
      <w:r>
        <w:t>点击</w:t>
      </w:r>
      <w:r w:rsidR="000F2614">
        <w:t>联系人列表中的申请与通知可以进入此页面</w:t>
      </w:r>
      <w:r>
        <w:t>。</w:t>
      </w:r>
    </w:p>
    <w:p w14:paraId="595E0496" w14:textId="736A5622" w:rsidR="00473133" w:rsidRPr="00D549DB" w:rsidRDefault="00473133" w:rsidP="00473133">
      <w:r>
        <w:t>点击每条</w:t>
      </w:r>
      <w:r w:rsidR="002713DE">
        <w:t>通知的同意按钮，</w:t>
      </w:r>
      <w:r>
        <w:t>可以</w:t>
      </w:r>
      <w:r w:rsidR="002713DE">
        <w:rPr>
          <w:rFonts w:hint="eastAsia"/>
        </w:rPr>
        <w:t>同意</w:t>
      </w:r>
      <w:r w:rsidR="002713DE">
        <w:t>对方好友</w:t>
      </w:r>
      <w:r w:rsidR="002713DE">
        <w:rPr>
          <w:rFonts w:hint="eastAsia"/>
        </w:rPr>
        <w:t>申请</w:t>
      </w:r>
      <w:r>
        <w:t>。</w:t>
      </w:r>
    </w:p>
    <w:p w14:paraId="06E2D107" w14:textId="77777777" w:rsidR="00473133" w:rsidRDefault="00473133" w:rsidP="00473133">
      <w:pPr>
        <w:pStyle w:val="5"/>
      </w:pPr>
      <w:r>
        <w:lastRenderedPageBreak/>
        <w:t>3</w:t>
      </w:r>
      <w:r>
        <w:t>、</w:t>
      </w:r>
      <w:r>
        <w:rPr>
          <w:rFonts w:hint="eastAsia"/>
        </w:rPr>
        <w:t>界面</w:t>
      </w:r>
      <w:r>
        <w:t>原型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120"/>
        <w:gridCol w:w="566"/>
        <w:gridCol w:w="1399"/>
        <w:gridCol w:w="869"/>
        <w:gridCol w:w="1276"/>
        <w:gridCol w:w="1076"/>
      </w:tblGrid>
      <w:tr w:rsidR="00473133" w:rsidRPr="00452DDA" w14:paraId="30F73276" w14:textId="77777777" w:rsidTr="00400BDA">
        <w:trPr>
          <w:cantSplit/>
          <w:trHeight w:val="792"/>
          <w:tblHeader/>
        </w:trPr>
        <w:tc>
          <w:tcPr>
            <w:tcW w:w="1878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9A78D" w14:textId="77777777" w:rsidR="00473133" w:rsidRPr="00452DDA" w:rsidRDefault="00473133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用户界面</w:t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1D93EE" w14:textId="77777777" w:rsidR="00473133" w:rsidRPr="00452DDA" w:rsidRDefault="00473133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注脚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0E4C8" w14:textId="77777777" w:rsidR="00473133" w:rsidRPr="00452DDA" w:rsidRDefault="00473133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>
              <w:rPr>
                <w:rFonts w:ascii="黑体" w:eastAsia="黑体" w:hAnsi="黑体" w:hint="eastAsia"/>
                <w:color w:val="FEFDFD"/>
              </w:rPr>
              <w:t>页面元素名称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15A5E6" w14:textId="77777777" w:rsidR="00473133" w:rsidRPr="00452DDA" w:rsidRDefault="00473133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交互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8A28D8" w14:textId="77777777" w:rsidR="00473133" w:rsidRPr="00452DDA" w:rsidRDefault="00473133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功能说明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76923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DBA77" w14:textId="77777777" w:rsidR="00473133" w:rsidRPr="00452DDA" w:rsidRDefault="00473133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</w:tabs>
              <w:ind w:firstLine="0"/>
              <w:jc w:val="center"/>
              <w:rPr>
                <w:rFonts w:ascii="黑体" w:eastAsia="黑体" w:hAnsi="黑体"/>
                <w:color w:val="FEFDFD"/>
              </w:rPr>
            </w:pPr>
            <w:r w:rsidRPr="00452DDA">
              <w:rPr>
                <w:rFonts w:ascii="黑体" w:eastAsia="黑体" w:hAnsi="黑体"/>
                <w:color w:val="FEFDFD"/>
              </w:rPr>
              <w:t>文字描述</w:t>
            </w:r>
          </w:p>
        </w:tc>
      </w:tr>
      <w:tr w:rsidR="00473133" w:rsidRPr="00452DDA" w14:paraId="695C5A06" w14:textId="77777777" w:rsidTr="00400BDA">
        <w:trPr>
          <w:cantSplit/>
          <w:trHeight w:val="1091"/>
        </w:trPr>
        <w:tc>
          <w:tcPr>
            <w:tcW w:w="1878" w:type="pct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579A6F" w14:textId="4CE304BF" w:rsidR="00473133" w:rsidRPr="003A1011" w:rsidRDefault="00100956" w:rsidP="00400BDA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  <w:noProof/>
              </w:rPr>
              <w:drawing>
                <wp:inline distT="0" distB="0" distL="0" distR="0" wp14:anchorId="3C39DFD0" wp14:editId="2BDABA00">
                  <wp:extent cx="1978025" cy="3250565"/>
                  <wp:effectExtent l="0" t="0" r="317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屏幕快照 2016-04-25 15.30.28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25" cy="32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CC4554" w14:textId="77777777" w:rsidR="00473133" w:rsidRPr="00452DDA" w:rsidRDefault="00473133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1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8C7969" w14:textId="77777777" w:rsidR="00473133" w:rsidRPr="00452DDA" w:rsidRDefault="00473133" w:rsidP="00400BDA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列表项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1A9F70" w14:textId="77777777" w:rsidR="00473133" w:rsidRPr="00452DDA" w:rsidRDefault="00473133" w:rsidP="00400BDA">
            <w:pPr>
              <w:pStyle w:val="12"/>
              <w:rPr>
                <w:rFonts w:ascii="黑体" w:eastAsia="黑体" w:hAnsi="黑体"/>
                <w:sz w:val="18"/>
              </w:rPr>
            </w:pPr>
            <w:r w:rsidRPr="00452DDA">
              <w:rPr>
                <w:rFonts w:ascii="黑体" w:eastAsia="黑体" w:hAnsi="黑体"/>
                <w:sz w:val="18"/>
              </w:rPr>
              <w:t>单击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6373E9" w14:textId="5C2CDA30" w:rsidR="00473133" w:rsidRPr="0040456C" w:rsidRDefault="0024748D" w:rsidP="00400BDA">
            <w:pPr>
              <w:pStyle w:val="12"/>
              <w:ind w:leftChars="-2" w:left="-2" w:hangingChars="1" w:hanging="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同意</w:t>
            </w:r>
            <w:r>
              <w:rPr>
                <w:rFonts w:ascii="黑体" w:eastAsia="黑体" w:hAnsi="黑体"/>
                <w:sz w:val="18"/>
              </w:rPr>
              <w:t>好友申请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62A4E2" w14:textId="0C691B66" w:rsidR="00473133" w:rsidRPr="00452DDA" w:rsidRDefault="00925F9E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添加好友</w:t>
            </w:r>
          </w:p>
        </w:tc>
      </w:tr>
      <w:tr w:rsidR="00473133" w:rsidRPr="00452DDA" w14:paraId="0B2BA0FC" w14:textId="77777777" w:rsidTr="00400BDA">
        <w:trPr>
          <w:cantSplit/>
          <w:trHeight w:val="4392"/>
        </w:trPr>
        <w:tc>
          <w:tcPr>
            <w:tcW w:w="1878" w:type="pct"/>
            <w:vMerge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16F695EA" w14:textId="77777777" w:rsidR="00473133" w:rsidRPr="00452DDA" w:rsidRDefault="00473133" w:rsidP="00400BDA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1DD8B" w14:textId="77777777" w:rsidR="00473133" w:rsidRPr="00452DDA" w:rsidRDefault="00473133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r w:rsidRPr="00452DDA">
              <w:rPr>
                <w:rFonts w:ascii="黑体" w:eastAsia="黑体" w:hAnsi="黑体"/>
              </w:rPr>
              <w:t>2</w:t>
            </w:r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4FFCE56D" w14:textId="77777777" w:rsidR="00473133" w:rsidRDefault="00473133" w:rsidP="00400BDA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顶部返回按钮</w:t>
            </w:r>
          </w:p>
          <w:p w14:paraId="33FA6ED3" w14:textId="77777777" w:rsidR="00473133" w:rsidRPr="00452DDA" w:rsidRDefault="00473133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97A6188" w14:textId="77777777" w:rsidR="00473133" w:rsidRPr="00C3519E" w:rsidRDefault="00473133" w:rsidP="00400BDA">
            <w:pPr>
              <w:pStyle w:val="12"/>
              <w:rPr>
                <w:rFonts w:ascii="黑体" w:eastAsia="黑体" w:hAnsi="黑体"/>
                <w:sz w:val="18"/>
              </w:rPr>
            </w:pPr>
            <w:r>
              <w:rPr>
                <w:rFonts w:ascii="黑体" w:eastAsia="黑体" w:hAnsi="黑体" w:hint="eastAsia"/>
                <w:sz w:val="18"/>
              </w:rPr>
              <w:t>点击</w:t>
            </w: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6FC5FD1" w14:textId="6A7B3AA1" w:rsidR="00473133" w:rsidRPr="00452DDA" w:rsidRDefault="00473133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  <w:r>
              <w:rPr>
                <w:rFonts w:ascii="黑体" w:eastAsia="黑体" w:hAnsi="黑体"/>
                <w:sz w:val="18"/>
              </w:rPr>
              <w:t>可以返回</w:t>
            </w:r>
            <w:r w:rsidR="00CD4E29">
              <w:rPr>
                <w:rFonts w:ascii="黑体" w:eastAsia="黑体" w:hAnsi="黑体"/>
                <w:sz w:val="18"/>
              </w:rPr>
              <w:t>联系人列表</w:t>
            </w: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2AF4C4B8" w14:textId="77777777" w:rsidR="00473133" w:rsidRPr="00452DDA" w:rsidRDefault="00473133" w:rsidP="00400BDA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</w:tr>
      <w:tr w:rsidR="00473133" w:rsidRPr="00452DDA" w14:paraId="45D91074" w14:textId="77777777" w:rsidTr="00400BDA">
        <w:trPr>
          <w:cantSplit/>
          <w:trHeight w:val="577"/>
        </w:trPr>
        <w:tc>
          <w:tcPr>
            <w:tcW w:w="1878" w:type="pct"/>
            <w:tcBorders>
              <w:bottom w:val="single" w:sz="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420" w:type="dxa"/>
            </w:tcMar>
          </w:tcPr>
          <w:p w14:paraId="23CBAABB" w14:textId="77777777" w:rsidR="00473133" w:rsidRPr="00452DDA" w:rsidRDefault="00473133" w:rsidP="00400BDA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ind w:right="420"/>
              <w:rPr>
                <w:rFonts w:ascii="黑体" w:eastAsia="黑体" w:hAnsi="黑体"/>
              </w:rPr>
            </w:pPr>
          </w:p>
        </w:tc>
        <w:tc>
          <w:tcPr>
            <w:tcW w:w="3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190D6" w14:textId="7DF56813" w:rsidR="00473133" w:rsidRPr="00452DDA" w:rsidRDefault="00473133" w:rsidP="00400BDA">
            <w:pPr>
              <w:pStyle w:val="11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</w:tabs>
              <w:ind w:firstLine="0"/>
              <w:jc w:val="center"/>
              <w:rPr>
                <w:rFonts w:ascii="黑体" w:eastAsia="黑体" w:hAnsi="黑体"/>
              </w:rPr>
            </w:pPr>
            <w:bookmarkStart w:id="3" w:name="_GoBack"/>
            <w:bookmarkEnd w:id="3"/>
          </w:p>
        </w:tc>
        <w:tc>
          <w:tcPr>
            <w:tcW w:w="8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54FE57D4" w14:textId="6189C91E" w:rsidR="00473133" w:rsidRDefault="00473133" w:rsidP="00400BDA">
            <w:pPr>
              <w:pStyle w:val="12"/>
              <w:rPr>
                <w:rFonts w:ascii="黑体" w:eastAsia="黑体" w:hAnsi="黑体"/>
                <w:sz w:val="18"/>
              </w:rPr>
            </w:pP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3C7C440C" w14:textId="334A2220" w:rsidR="00473133" w:rsidRDefault="00473133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  <w:tc>
          <w:tcPr>
            <w:tcW w:w="7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064B46A5" w14:textId="0DD4E185" w:rsidR="00473133" w:rsidRDefault="00473133" w:rsidP="00400BDA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</w:tcMar>
          </w:tcPr>
          <w:p w14:paraId="10E1E9F5" w14:textId="369BB0A8" w:rsidR="00473133" w:rsidRPr="00452DDA" w:rsidRDefault="00473133" w:rsidP="00650ADE">
            <w:pPr>
              <w:pStyle w:val="12"/>
              <w:rPr>
                <w:rFonts w:ascii="黑体" w:eastAsia="黑体" w:hAnsi="黑体" w:hint="eastAsia"/>
                <w:sz w:val="18"/>
              </w:rPr>
            </w:pPr>
          </w:p>
        </w:tc>
      </w:tr>
    </w:tbl>
    <w:p w14:paraId="335911AD" w14:textId="77777777" w:rsidR="00473133" w:rsidRPr="001A4233" w:rsidRDefault="00473133" w:rsidP="00473133"/>
    <w:p w14:paraId="6BFFF8DE" w14:textId="77777777" w:rsidR="00A2473A" w:rsidRPr="001A4233" w:rsidRDefault="00A2473A" w:rsidP="00065AF2">
      <w:pPr>
        <w:rPr>
          <w:rFonts w:hint="eastAsia"/>
        </w:rPr>
      </w:pPr>
    </w:p>
    <w:sectPr w:rsidR="00A2473A" w:rsidRPr="001A4233" w:rsidSect="00331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04464C" w14:textId="77777777" w:rsidR="00F559DF" w:rsidRDefault="00F559DF" w:rsidP="00B975C6">
      <w:r>
        <w:separator/>
      </w:r>
    </w:p>
  </w:endnote>
  <w:endnote w:type="continuationSeparator" w:id="0">
    <w:p w14:paraId="0D3435C4" w14:textId="77777777" w:rsidR="00F559DF" w:rsidRDefault="00F559DF" w:rsidP="00B97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8A08B5" w14:textId="77777777" w:rsidR="00F559DF" w:rsidRDefault="00F559DF" w:rsidP="00B975C6">
      <w:r>
        <w:separator/>
      </w:r>
    </w:p>
  </w:footnote>
  <w:footnote w:type="continuationSeparator" w:id="0">
    <w:p w14:paraId="2DBD1162" w14:textId="77777777" w:rsidR="00F559DF" w:rsidRDefault="00F559DF" w:rsidP="00B975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B"/>
    <w:multiLevelType w:val="multilevel"/>
    <w:tmpl w:val="0000000B"/>
    <w:lvl w:ilvl="0">
      <w:start w:val="1"/>
      <w:numFmt w:val="decimal"/>
      <w:isLgl/>
      <w:lvlText w:val="%1"/>
      <w:lvlJc w:val="left"/>
      <w:pPr>
        <w:tabs>
          <w:tab w:val="num" w:pos="420"/>
        </w:tabs>
        <w:ind w:left="420" w:firstLine="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suff w:val="nothing"/>
      <w:lvlText w:val="%2)"/>
      <w:lvlJc w:val="left"/>
      <w:pPr>
        <w:ind w:left="0" w:firstLine="840"/>
      </w:pPr>
      <w:rPr>
        <w:rFonts w:hint="default"/>
        <w:color w:val="000000"/>
        <w:position w:val="0"/>
        <w:sz w:val="24"/>
      </w:rPr>
    </w:lvl>
    <w:lvl w:ilvl="2">
      <w:start w:val="1"/>
      <w:numFmt w:val="lowerRoman"/>
      <w:suff w:val="nothing"/>
      <w:lvlText w:val="%3."/>
      <w:lvlJc w:val="left"/>
      <w:pPr>
        <w:ind w:left="0" w:firstLine="1260"/>
      </w:pPr>
      <w:rPr>
        <w:rFonts w:hint="default"/>
        <w:color w:val="000000"/>
        <w:position w:val="0"/>
        <w:sz w:val="24"/>
      </w:rPr>
    </w:lvl>
    <w:lvl w:ilvl="3">
      <w:start w:val="1"/>
      <w:numFmt w:val="decimal"/>
      <w:isLgl/>
      <w:suff w:val="nothing"/>
      <w:lvlText w:val="%4."/>
      <w:lvlJc w:val="left"/>
      <w:pPr>
        <w:ind w:left="0" w:firstLine="1680"/>
      </w:pPr>
      <w:rPr>
        <w:rFonts w:hint="default"/>
        <w:color w:val="000000"/>
        <w:position w:val="0"/>
        <w:sz w:val="24"/>
      </w:rPr>
    </w:lvl>
    <w:lvl w:ilvl="4">
      <w:start w:val="1"/>
      <w:numFmt w:val="lowerLetter"/>
      <w:suff w:val="nothing"/>
      <w:lvlText w:val="%5)"/>
      <w:lvlJc w:val="left"/>
      <w:pPr>
        <w:ind w:left="0" w:firstLine="2100"/>
      </w:pPr>
      <w:rPr>
        <w:rFonts w:hint="default"/>
        <w:color w:val="000000"/>
        <w:position w:val="0"/>
        <w:sz w:val="24"/>
      </w:rPr>
    </w:lvl>
    <w:lvl w:ilvl="5">
      <w:start w:val="1"/>
      <w:numFmt w:val="lowerRoman"/>
      <w:suff w:val="nothing"/>
      <w:lvlText w:val="%6."/>
      <w:lvlJc w:val="left"/>
      <w:pPr>
        <w:ind w:left="0" w:firstLine="2520"/>
      </w:pPr>
      <w:rPr>
        <w:rFonts w:hint="default"/>
        <w:color w:val="000000"/>
        <w:position w:val="0"/>
        <w:sz w:val="24"/>
      </w:rPr>
    </w:lvl>
    <w:lvl w:ilvl="6">
      <w:start w:val="1"/>
      <w:numFmt w:val="decimal"/>
      <w:isLgl/>
      <w:suff w:val="nothing"/>
      <w:lvlText w:val="%7."/>
      <w:lvlJc w:val="left"/>
      <w:pPr>
        <w:ind w:left="0" w:firstLine="2940"/>
      </w:pPr>
      <w:rPr>
        <w:rFonts w:hint="default"/>
        <w:color w:val="000000"/>
        <w:position w:val="0"/>
        <w:sz w:val="24"/>
      </w:rPr>
    </w:lvl>
    <w:lvl w:ilvl="7">
      <w:start w:val="1"/>
      <w:numFmt w:val="lowerLetter"/>
      <w:suff w:val="nothing"/>
      <w:lvlText w:val="%8)"/>
      <w:lvlJc w:val="left"/>
      <w:pPr>
        <w:ind w:left="0" w:firstLine="3360"/>
      </w:pPr>
      <w:rPr>
        <w:rFonts w:hint="default"/>
        <w:color w:val="000000"/>
        <w:position w:val="0"/>
        <w:sz w:val="24"/>
      </w:rPr>
    </w:lvl>
    <w:lvl w:ilvl="8">
      <w:start w:val="1"/>
      <w:numFmt w:val="lowerRoman"/>
      <w:suff w:val="nothing"/>
      <w:lvlText w:val="%9."/>
      <w:lvlJc w:val="left"/>
      <w:pPr>
        <w:ind w:left="0" w:firstLine="3780"/>
      </w:pPr>
      <w:rPr>
        <w:rFonts w:hint="default"/>
        <w:color w:val="000000"/>
        <w:position w:val="0"/>
        <w:sz w:val="24"/>
      </w:rPr>
    </w:lvl>
  </w:abstractNum>
  <w:abstractNum w:abstractNumId="1">
    <w:nsid w:val="0000000D"/>
    <w:multiLevelType w:val="multilevel"/>
    <w:tmpl w:val="0000000D"/>
    <w:lvl w:ilvl="0">
      <w:start w:val="1"/>
      <w:numFmt w:val="decimal"/>
      <w:isLgl/>
      <w:lvlText w:val="1.%1"/>
      <w:lvlJc w:val="left"/>
      <w:pPr>
        <w:tabs>
          <w:tab w:val="num" w:pos="420"/>
        </w:tabs>
        <w:ind w:left="420" w:firstLine="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suff w:val="nothing"/>
      <w:lvlText w:val="%2)"/>
      <w:lvlJc w:val="left"/>
      <w:pPr>
        <w:ind w:left="0" w:firstLine="1260"/>
      </w:pPr>
      <w:rPr>
        <w:rFonts w:hint="default"/>
        <w:color w:val="000000"/>
        <w:position w:val="0"/>
        <w:sz w:val="24"/>
      </w:rPr>
    </w:lvl>
    <w:lvl w:ilvl="2">
      <w:start w:val="1"/>
      <w:numFmt w:val="lowerRoman"/>
      <w:suff w:val="nothing"/>
      <w:lvlText w:val="%3."/>
      <w:lvlJc w:val="left"/>
      <w:pPr>
        <w:ind w:left="0" w:firstLine="1680"/>
      </w:pPr>
      <w:rPr>
        <w:rFonts w:hint="default"/>
        <w:color w:val="000000"/>
        <w:position w:val="0"/>
        <w:sz w:val="24"/>
      </w:rPr>
    </w:lvl>
    <w:lvl w:ilvl="3">
      <w:start w:val="1"/>
      <w:numFmt w:val="decimal"/>
      <w:isLgl/>
      <w:suff w:val="nothing"/>
      <w:lvlText w:val="%4."/>
      <w:lvlJc w:val="left"/>
      <w:pPr>
        <w:ind w:left="0" w:firstLine="2100"/>
      </w:pPr>
      <w:rPr>
        <w:rFonts w:hint="default"/>
        <w:color w:val="000000"/>
        <w:position w:val="0"/>
        <w:sz w:val="24"/>
      </w:rPr>
    </w:lvl>
    <w:lvl w:ilvl="4">
      <w:start w:val="1"/>
      <w:numFmt w:val="lowerLetter"/>
      <w:suff w:val="nothing"/>
      <w:lvlText w:val="%5)"/>
      <w:lvlJc w:val="left"/>
      <w:pPr>
        <w:ind w:left="0" w:firstLine="2520"/>
      </w:pPr>
      <w:rPr>
        <w:rFonts w:hint="default"/>
        <w:color w:val="000000"/>
        <w:position w:val="0"/>
        <w:sz w:val="24"/>
      </w:rPr>
    </w:lvl>
    <w:lvl w:ilvl="5">
      <w:start w:val="1"/>
      <w:numFmt w:val="lowerRoman"/>
      <w:suff w:val="nothing"/>
      <w:lvlText w:val="%6."/>
      <w:lvlJc w:val="left"/>
      <w:pPr>
        <w:ind w:left="0" w:firstLine="2940"/>
      </w:pPr>
      <w:rPr>
        <w:rFonts w:hint="default"/>
        <w:color w:val="000000"/>
        <w:position w:val="0"/>
        <w:sz w:val="24"/>
      </w:rPr>
    </w:lvl>
    <w:lvl w:ilvl="6">
      <w:start w:val="1"/>
      <w:numFmt w:val="decimal"/>
      <w:isLgl/>
      <w:suff w:val="nothing"/>
      <w:lvlText w:val="%7."/>
      <w:lvlJc w:val="left"/>
      <w:pPr>
        <w:ind w:left="0" w:firstLine="3360"/>
      </w:pPr>
      <w:rPr>
        <w:rFonts w:hint="default"/>
        <w:color w:val="000000"/>
        <w:position w:val="0"/>
        <w:sz w:val="24"/>
      </w:rPr>
    </w:lvl>
    <w:lvl w:ilvl="7">
      <w:start w:val="1"/>
      <w:numFmt w:val="lowerLetter"/>
      <w:suff w:val="nothing"/>
      <w:lvlText w:val="%8)"/>
      <w:lvlJc w:val="left"/>
      <w:pPr>
        <w:ind w:left="0" w:firstLine="3780"/>
      </w:pPr>
      <w:rPr>
        <w:rFonts w:hint="default"/>
        <w:color w:val="000000"/>
        <w:position w:val="0"/>
        <w:sz w:val="24"/>
      </w:rPr>
    </w:lvl>
    <w:lvl w:ilvl="8">
      <w:start w:val="1"/>
      <w:numFmt w:val="lowerRoman"/>
      <w:suff w:val="nothing"/>
      <w:lvlText w:val="%9."/>
      <w:lvlJc w:val="left"/>
      <w:pPr>
        <w:ind w:left="0" w:firstLine="4200"/>
      </w:pPr>
      <w:rPr>
        <w:rFonts w:hint="default"/>
        <w:color w:val="000000"/>
        <w:position w:val="0"/>
        <w:sz w:val="24"/>
      </w:rPr>
    </w:lvl>
  </w:abstractNum>
  <w:abstractNum w:abstractNumId="2">
    <w:nsid w:val="0000000E"/>
    <w:multiLevelType w:val="multilevel"/>
    <w:tmpl w:val="0000000E"/>
    <w:lvl w:ilvl="0">
      <w:start w:val="1"/>
      <w:numFmt w:val="decimal"/>
      <w:isLgl/>
      <w:lvlText w:val="2.%1"/>
      <w:lvlJc w:val="left"/>
      <w:pPr>
        <w:tabs>
          <w:tab w:val="num" w:pos="420"/>
        </w:tabs>
        <w:ind w:left="420" w:firstLine="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suff w:val="nothing"/>
      <w:lvlText w:val="%2)"/>
      <w:lvlJc w:val="left"/>
      <w:pPr>
        <w:ind w:left="0" w:firstLine="840"/>
      </w:pPr>
      <w:rPr>
        <w:rFonts w:hint="default"/>
        <w:color w:val="000000"/>
        <w:position w:val="0"/>
        <w:sz w:val="24"/>
      </w:rPr>
    </w:lvl>
    <w:lvl w:ilvl="2">
      <w:start w:val="1"/>
      <w:numFmt w:val="lowerRoman"/>
      <w:suff w:val="nothing"/>
      <w:lvlText w:val="%3."/>
      <w:lvlJc w:val="left"/>
      <w:pPr>
        <w:ind w:left="0" w:firstLine="1260"/>
      </w:pPr>
      <w:rPr>
        <w:rFonts w:hint="default"/>
        <w:color w:val="000000"/>
        <w:position w:val="0"/>
        <w:sz w:val="24"/>
      </w:rPr>
    </w:lvl>
    <w:lvl w:ilvl="3">
      <w:start w:val="1"/>
      <w:numFmt w:val="decimal"/>
      <w:isLgl/>
      <w:suff w:val="nothing"/>
      <w:lvlText w:val="%4."/>
      <w:lvlJc w:val="left"/>
      <w:pPr>
        <w:ind w:left="0" w:firstLine="1680"/>
      </w:pPr>
      <w:rPr>
        <w:rFonts w:hint="default"/>
        <w:color w:val="000000"/>
        <w:position w:val="0"/>
        <w:sz w:val="24"/>
      </w:rPr>
    </w:lvl>
    <w:lvl w:ilvl="4">
      <w:start w:val="1"/>
      <w:numFmt w:val="lowerLetter"/>
      <w:suff w:val="nothing"/>
      <w:lvlText w:val="%5)"/>
      <w:lvlJc w:val="left"/>
      <w:pPr>
        <w:ind w:left="0" w:firstLine="2100"/>
      </w:pPr>
      <w:rPr>
        <w:rFonts w:hint="default"/>
        <w:color w:val="000000"/>
        <w:position w:val="0"/>
        <w:sz w:val="24"/>
      </w:rPr>
    </w:lvl>
    <w:lvl w:ilvl="5">
      <w:start w:val="1"/>
      <w:numFmt w:val="lowerRoman"/>
      <w:suff w:val="nothing"/>
      <w:lvlText w:val="%6."/>
      <w:lvlJc w:val="left"/>
      <w:pPr>
        <w:ind w:left="0" w:firstLine="2520"/>
      </w:pPr>
      <w:rPr>
        <w:rFonts w:hint="default"/>
        <w:color w:val="000000"/>
        <w:position w:val="0"/>
        <w:sz w:val="24"/>
      </w:rPr>
    </w:lvl>
    <w:lvl w:ilvl="6">
      <w:start w:val="1"/>
      <w:numFmt w:val="decimal"/>
      <w:isLgl/>
      <w:suff w:val="nothing"/>
      <w:lvlText w:val="%7."/>
      <w:lvlJc w:val="left"/>
      <w:pPr>
        <w:ind w:left="0" w:firstLine="2940"/>
      </w:pPr>
      <w:rPr>
        <w:rFonts w:hint="default"/>
        <w:color w:val="000000"/>
        <w:position w:val="0"/>
        <w:sz w:val="24"/>
      </w:rPr>
    </w:lvl>
    <w:lvl w:ilvl="7">
      <w:start w:val="1"/>
      <w:numFmt w:val="lowerLetter"/>
      <w:suff w:val="nothing"/>
      <w:lvlText w:val="%8)"/>
      <w:lvlJc w:val="left"/>
      <w:pPr>
        <w:ind w:left="0" w:firstLine="3360"/>
      </w:pPr>
      <w:rPr>
        <w:rFonts w:hint="default"/>
        <w:color w:val="000000"/>
        <w:position w:val="0"/>
        <w:sz w:val="24"/>
      </w:rPr>
    </w:lvl>
    <w:lvl w:ilvl="8">
      <w:start w:val="1"/>
      <w:numFmt w:val="lowerRoman"/>
      <w:suff w:val="nothing"/>
      <w:lvlText w:val="%9."/>
      <w:lvlJc w:val="left"/>
      <w:pPr>
        <w:ind w:left="0" w:firstLine="3780"/>
      </w:pPr>
      <w:rPr>
        <w:rFonts w:hint="default"/>
        <w:color w:val="000000"/>
        <w:position w:val="0"/>
        <w:sz w:val="24"/>
      </w:rPr>
    </w:lvl>
  </w:abstractNum>
  <w:abstractNum w:abstractNumId="3">
    <w:nsid w:val="0000000F"/>
    <w:multiLevelType w:val="multilevel"/>
    <w:tmpl w:val="0000000F"/>
    <w:lvl w:ilvl="0">
      <w:start w:val="1"/>
      <w:numFmt w:val="bullet"/>
      <w:suff w:val="nothing"/>
      <w:lvlText w:val=""/>
      <w:lvlJc w:val="left"/>
      <w:pPr>
        <w:ind w:left="0" w:firstLine="142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1">
      <w:start w:val="1"/>
      <w:numFmt w:val="bullet"/>
      <w:suff w:val="nothing"/>
      <w:lvlText w:val=""/>
      <w:lvlJc w:val="left"/>
      <w:pPr>
        <w:ind w:left="0" w:firstLine="15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2">
      <w:start w:val="1"/>
      <w:numFmt w:val="bullet"/>
      <w:suff w:val="nothing"/>
      <w:lvlText w:val=""/>
      <w:lvlJc w:val="left"/>
      <w:pPr>
        <w:ind w:left="0" w:firstLine="198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suff w:val="nothing"/>
      <w:lvlText w:val=""/>
      <w:lvlJc w:val="left"/>
      <w:pPr>
        <w:ind w:left="0" w:firstLine="24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4">
      <w:start w:val="1"/>
      <w:numFmt w:val="bullet"/>
      <w:suff w:val="nothing"/>
      <w:lvlText w:val=""/>
      <w:lvlJc w:val="left"/>
      <w:pPr>
        <w:ind w:left="0" w:firstLine="282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5">
      <w:start w:val="1"/>
      <w:numFmt w:val="bullet"/>
      <w:suff w:val="nothing"/>
      <w:lvlText w:val=""/>
      <w:lvlJc w:val="left"/>
      <w:pPr>
        <w:ind w:left="0" w:firstLine="324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suff w:val="nothing"/>
      <w:lvlText w:val=""/>
      <w:lvlJc w:val="left"/>
      <w:pPr>
        <w:ind w:left="0" w:firstLine="36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7">
      <w:start w:val="1"/>
      <w:numFmt w:val="bullet"/>
      <w:suff w:val="nothing"/>
      <w:lvlText w:val=""/>
      <w:lvlJc w:val="left"/>
      <w:pPr>
        <w:ind w:left="0" w:firstLine="408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"/>
      <w:lvlJc w:val="left"/>
      <w:pPr>
        <w:ind w:left="0" w:firstLine="450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4">
    <w:nsid w:val="4FDC5FB0"/>
    <w:multiLevelType w:val="hybridMultilevel"/>
    <w:tmpl w:val="87CC0A70"/>
    <w:lvl w:ilvl="0" w:tplc="DF58E3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AF2"/>
    <w:rsid w:val="0001686B"/>
    <w:rsid w:val="00065AF2"/>
    <w:rsid w:val="0009129C"/>
    <w:rsid w:val="000C1987"/>
    <w:rsid w:val="000E3C79"/>
    <w:rsid w:val="000F2614"/>
    <w:rsid w:val="00100956"/>
    <w:rsid w:val="00102BA9"/>
    <w:rsid w:val="001053A8"/>
    <w:rsid w:val="001060EA"/>
    <w:rsid w:val="00107EFE"/>
    <w:rsid w:val="00113772"/>
    <w:rsid w:val="001144D9"/>
    <w:rsid w:val="00136810"/>
    <w:rsid w:val="001719F5"/>
    <w:rsid w:val="001A4233"/>
    <w:rsid w:val="001B47D6"/>
    <w:rsid w:val="001D7FE5"/>
    <w:rsid w:val="002101D0"/>
    <w:rsid w:val="0022128C"/>
    <w:rsid w:val="00230151"/>
    <w:rsid w:val="0024748D"/>
    <w:rsid w:val="002713DE"/>
    <w:rsid w:val="003115B9"/>
    <w:rsid w:val="00312167"/>
    <w:rsid w:val="00331CA6"/>
    <w:rsid w:val="00334C44"/>
    <w:rsid w:val="003471D7"/>
    <w:rsid w:val="0036331A"/>
    <w:rsid w:val="00387BB6"/>
    <w:rsid w:val="003A1011"/>
    <w:rsid w:val="003D4150"/>
    <w:rsid w:val="00447B0B"/>
    <w:rsid w:val="004679A8"/>
    <w:rsid w:val="00472434"/>
    <w:rsid w:val="00473133"/>
    <w:rsid w:val="004803E4"/>
    <w:rsid w:val="00482842"/>
    <w:rsid w:val="00482C6B"/>
    <w:rsid w:val="0048775D"/>
    <w:rsid w:val="004A6E42"/>
    <w:rsid w:val="004E07E1"/>
    <w:rsid w:val="004E20CE"/>
    <w:rsid w:val="004F6A88"/>
    <w:rsid w:val="00500F85"/>
    <w:rsid w:val="0053671B"/>
    <w:rsid w:val="0056196E"/>
    <w:rsid w:val="00582C59"/>
    <w:rsid w:val="00595BF2"/>
    <w:rsid w:val="005A55B9"/>
    <w:rsid w:val="005B60D9"/>
    <w:rsid w:val="0060098D"/>
    <w:rsid w:val="00614265"/>
    <w:rsid w:val="00650ADE"/>
    <w:rsid w:val="00656BEE"/>
    <w:rsid w:val="00671B83"/>
    <w:rsid w:val="0067548B"/>
    <w:rsid w:val="006A3CB6"/>
    <w:rsid w:val="006A6069"/>
    <w:rsid w:val="006F09E2"/>
    <w:rsid w:val="007000C3"/>
    <w:rsid w:val="0071385D"/>
    <w:rsid w:val="00720106"/>
    <w:rsid w:val="007468B0"/>
    <w:rsid w:val="00746DF0"/>
    <w:rsid w:val="00764B9F"/>
    <w:rsid w:val="00772886"/>
    <w:rsid w:val="00774282"/>
    <w:rsid w:val="007A780E"/>
    <w:rsid w:val="007E1848"/>
    <w:rsid w:val="008106DF"/>
    <w:rsid w:val="00815160"/>
    <w:rsid w:val="00876A91"/>
    <w:rsid w:val="008A5C05"/>
    <w:rsid w:val="008D0F4B"/>
    <w:rsid w:val="008F4CB2"/>
    <w:rsid w:val="0090120F"/>
    <w:rsid w:val="009230B4"/>
    <w:rsid w:val="00925F9E"/>
    <w:rsid w:val="00950950"/>
    <w:rsid w:val="00976D86"/>
    <w:rsid w:val="009C4D2A"/>
    <w:rsid w:val="00A069BB"/>
    <w:rsid w:val="00A163B7"/>
    <w:rsid w:val="00A2473A"/>
    <w:rsid w:val="00A50E94"/>
    <w:rsid w:val="00A513C7"/>
    <w:rsid w:val="00A8705C"/>
    <w:rsid w:val="00A945B6"/>
    <w:rsid w:val="00AC1067"/>
    <w:rsid w:val="00AC599C"/>
    <w:rsid w:val="00AE16BD"/>
    <w:rsid w:val="00B015F9"/>
    <w:rsid w:val="00B11470"/>
    <w:rsid w:val="00B975C6"/>
    <w:rsid w:val="00BC4807"/>
    <w:rsid w:val="00BC7A12"/>
    <w:rsid w:val="00BD3E0F"/>
    <w:rsid w:val="00C16DA2"/>
    <w:rsid w:val="00C550DB"/>
    <w:rsid w:val="00C93E88"/>
    <w:rsid w:val="00CD13E5"/>
    <w:rsid w:val="00CD4E29"/>
    <w:rsid w:val="00CE2AA9"/>
    <w:rsid w:val="00D42C60"/>
    <w:rsid w:val="00D43E75"/>
    <w:rsid w:val="00D549DB"/>
    <w:rsid w:val="00D62EA1"/>
    <w:rsid w:val="00D65BF1"/>
    <w:rsid w:val="00DA0610"/>
    <w:rsid w:val="00EB6DFD"/>
    <w:rsid w:val="00EF38A5"/>
    <w:rsid w:val="00F559DF"/>
    <w:rsid w:val="00F73DE2"/>
    <w:rsid w:val="00F90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254A0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1CA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5A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5A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5A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5A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2C5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65AF2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065AF2"/>
    <w:rPr>
      <w:rFonts w:ascii="宋体" w:eastAsia="宋体"/>
      <w:sz w:val="18"/>
      <w:szCs w:val="18"/>
    </w:rPr>
  </w:style>
  <w:style w:type="character" w:customStyle="1" w:styleId="a4">
    <w:name w:val="文档结构图字符"/>
    <w:basedOn w:val="a0"/>
    <w:link w:val="a3"/>
    <w:uiPriority w:val="99"/>
    <w:semiHidden/>
    <w:rsid w:val="00065AF2"/>
    <w:rPr>
      <w:rFonts w:ascii="宋体" w:eastAsia="宋体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065A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ate"/>
    <w:basedOn w:val="a"/>
    <w:next w:val="a"/>
    <w:link w:val="a6"/>
    <w:uiPriority w:val="99"/>
    <w:semiHidden/>
    <w:unhideWhenUsed/>
    <w:rsid w:val="00065AF2"/>
    <w:pPr>
      <w:ind w:leftChars="2500" w:left="100"/>
    </w:pPr>
  </w:style>
  <w:style w:type="character" w:customStyle="1" w:styleId="a6">
    <w:name w:val="日期字符"/>
    <w:basedOn w:val="a0"/>
    <w:link w:val="a5"/>
    <w:uiPriority w:val="99"/>
    <w:semiHidden/>
    <w:rsid w:val="00065AF2"/>
  </w:style>
  <w:style w:type="paragraph" w:customStyle="1" w:styleId="A7">
    <w:name w:val="正文 A"/>
    <w:rsid w:val="00065AF2"/>
    <w:rPr>
      <w:rFonts w:ascii="宋体" w:eastAsia="ヒラギノ角ゴ Pro W3" w:hAnsi="宋体" w:cs="Times New Roman"/>
      <w:color w:val="000000"/>
      <w:kern w:val="0"/>
      <w:sz w:val="24"/>
      <w:szCs w:val="20"/>
    </w:rPr>
  </w:style>
  <w:style w:type="character" w:customStyle="1" w:styleId="30">
    <w:name w:val="标题 3字符"/>
    <w:basedOn w:val="a0"/>
    <w:link w:val="3"/>
    <w:uiPriority w:val="9"/>
    <w:rsid w:val="00065AF2"/>
    <w:rPr>
      <w:b/>
      <w:bCs/>
      <w:sz w:val="32"/>
      <w:szCs w:val="32"/>
    </w:rPr>
  </w:style>
  <w:style w:type="paragraph" w:customStyle="1" w:styleId="11">
    <w:name w:val="列出段落1"/>
    <w:rsid w:val="00065AF2"/>
    <w:pPr>
      <w:widowControl w:val="0"/>
      <w:ind w:firstLine="420"/>
      <w:jc w:val="both"/>
    </w:pPr>
    <w:rPr>
      <w:rFonts w:ascii="Calibri" w:eastAsia="ヒラギノ角ゴ Pro W3" w:hAnsi="Calibri" w:cs="Times New Roman"/>
      <w:color w:val="000000"/>
      <w:szCs w:val="20"/>
    </w:rPr>
  </w:style>
  <w:style w:type="character" w:customStyle="1" w:styleId="40">
    <w:name w:val="标题 4字符"/>
    <w:basedOn w:val="a0"/>
    <w:link w:val="4"/>
    <w:uiPriority w:val="9"/>
    <w:rsid w:val="00065AF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8">
    <w:name w:val="自由格式 A"/>
    <w:rsid w:val="00582C59"/>
    <w:rPr>
      <w:rFonts w:ascii="Calibri" w:eastAsia="ヒラギノ角ゴ Pro W3" w:hAnsi="Calibri" w:cs="Times New Roman"/>
      <w:color w:val="000000"/>
      <w:szCs w:val="20"/>
    </w:rPr>
  </w:style>
  <w:style w:type="paragraph" w:customStyle="1" w:styleId="12">
    <w:name w:val="正文1"/>
    <w:rsid w:val="00582C59"/>
    <w:rPr>
      <w:rFonts w:ascii="Helvetica" w:eastAsia="ヒラギノ角ゴ Pro W3" w:hAnsi="Helvetica" w:cs="Times New Roman"/>
      <w:color w:val="000000"/>
      <w:kern w:val="0"/>
      <w:sz w:val="24"/>
      <w:szCs w:val="20"/>
    </w:rPr>
  </w:style>
  <w:style w:type="character" w:customStyle="1" w:styleId="50">
    <w:name w:val="标题 5字符"/>
    <w:basedOn w:val="a0"/>
    <w:link w:val="5"/>
    <w:uiPriority w:val="9"/>
    <w:rsid w:val="00582C59"/>
    <w:rPr>
      <w:b/>
      <w:bCs/>
      <w:sz w:val="28"/>
      <w:szCs w:val="28"/>
    </w:rPr>
  </w:style>
  <w:style w:type="paragraph" w:styleId="a9">
    <w:name w:val="header"/>
    <w:basedOn w:val="a"/>
    <w:link w:val="aa"/>
    <w:uiPriority w:val="99"/>
    <w:semiHidden/>
    <w:unhideWhenUsed/>
    <w:rsid w:val="00B975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semiHidden/>
    <w:rsid w:val="00B975C6"/>
    <w:rPr>
      <w:sz w:val="18"/>
      <w:szCs w:val="18"/>
    </w:rPr>
  </w:style>
  <w:style w:type="paragraph" w:styleId="ab">
    <w:name w:val="footer"/>
    <w:basedOn w:val="a"/>
    <w:link w:val="ac"/>
    <w:uiPriority w:val="99"/>
    <w:semiHidden/>
    <w:unhideWhenUsed/>
    <w:rsid w:val="00B975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semiHidden/>
    <w:rsid w:val="00B975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19</Pages>
  <Words>637</Words>
  <Characters>3636</Characters>
  <Application>Microsoft Macintosh Word</Application>
  <DocSecurity>0</DocSecurity>
  <Lines>30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yw</dc:creator>
  <cp:lastModifiedBy>Microsoft Office 用户</cp:lastModifiedBy>
  <cp:revision>83</cp:revision>
  <dcterms:created xsi:type="dcterms:W3CDTF">2016-04-24T02:41:00Z</dcterms:created>
  <dcterms:modified xsi:type="dcterms:W3CDTF">2016-04-25T07:36:00Z</dcterms:modified>
</cp:coreProperties>
</file>